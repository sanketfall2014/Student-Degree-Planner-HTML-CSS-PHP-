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7DFD" w:rsidRPr="00CD13EC" w:rsidRDefault="00CE4E86">
      <w:pPr>
        <w:spacing w:before="58"/>
        <w:ind w:left="4353" w:right="4274"/>
        <w:jc w:val="center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 xml:space="preserve"> </w:t>
      </w:r>
    </w:p>
    <w:p w:rsidR="007C7DFD" w:rsidRPr="00CD13EC" w:rsidRDefault="00CE4E86">
      <w:pPr>
        <w:ind w:left="4353" w:right="4274"/>
        <w:jc w:val="center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 xml:space="preserve"> </w:t>
      </w:r>
    </w:p>
    <w:p w:rsidR="007C7DFD" w:rsidRPr="00CD13EC" w:rsidRDefault="00CE4E86">
      <w:pPr>
        <w:spacing w:line="420" w:lineRule="exact"/>
        <w:ind w:left="4353" w:right="4274"/>
        <w:jc w:val="center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 xml:space="preserve"> </w:t>
      </w:r>
    </w:p>
    <w:p w:rsidR="007C7DFD" w:rsidRPr="00CD13EC" w:rsidRDefault="00CE4E86">
      <w:pPr>
        <w:ind w:left="4353" w:right="4274"/>
        <w:jc w:val="center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 xml:space="preserve"> </w:t>
      </w:r>
    </w:p>
    <w:p w:rsidR="007C7DFD" w:rsidRPr="00CD13EC" w:rsidRDefault="00CE4E86">
      <w:pPr>
        <w:ind w:left="4353" w:right="4274"/>
        <w:jc w:val="center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 xml:space="preserve"> </w:t>
      </w:r>
    </w:p>
    <w:p w:rsidR="007C7DFD" w:rsidRPr="00CD13EC" w:rsidRDefault="00CE4E86">
      <w:pPr>
        <w:ind w:left="4353" w:right="4274"/>
        <w:jc w:val="center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 xml:space="preserve"> </w:t>
      </w:r>
    </w:p>
    <w:p w:rsidR="007C7DFD" w:rsidRPr="00CD13EC" w:rsidRDefault="00CE4E86">
      <w:pPr>
        <w:spacing w:line="420" w:lineRule="exact"/>
        <w:ind w:left="4353" w:right="4274"/>
        <w:jc w:val="center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 xml:space="preserve"> </w:t>
      </w:r>
    </w:p>
    <w:p w:rsidR="007C7DFD" w:rsidRPr="00F44DE4" w:rsidRDefault="0004324D" w:rsidP="007C7580">
      <w:pPr>
        <w:ind w:left="301" w:right="221"/>
        <w:jc w:val="center"/>
        <w:rPr>
          <w:rFonts w:eastAsia="Cambria"/>
          <w:sz w:val="32"/>
          <w:szCs w:val="32"/>
        </w:rPr>
      </w:pPr>
      <w:r w:rsidRPr="00F44DE4">
        <w:rPr>
          <w:rFonts w:eastAsia="Cambria"/>
          <w:b/>
          <w:sz w:val="32"/>
          <w:szCs w:val="32"/>
        </w:rPr>
        <w:t xml:space="preserve">UTD </w:t>
      </w:r>
      <w:r w:rsidR="00CE4E86" w:rsidRPr="00F44DE4">
        <w:rPr>
          <w:rFonts w:eastAsia="Cambria"/>
          <w:b/>
          <w:sz w:val="32"/>
          <w:szCs w:val="32"/>
        </w:rPr>
        <w:t xml:space="preserve">Degree Planner </w:t>
      </w:r>
      <w:r w:rsidR="00CE4E86" w:rsidRPr="00F44DE4">
        <w:rPr>
          <w:rFonts w:eastAsia="Cambria"/>
          <w:b/>
          <w:spacing w:val="1"/>
          <w:sz w:val="32"/>
          <w:szCs w:val="32"/>
        </w:rPr>
        <w:t>Us</w:t>
      </w:r>
      <w:r w:rsidR="00CE4E86" w:rsidRPr="00F44DE4">
        <w:rPr>
          <w:rFonts w:eastAsia="Cambria"/>
          <w:b/>
          <w:sz w:val="32"/>
          <w:szCs w:val="32"/>
        </w:rPr>
        <w:t>e Cases</w:t>
      </w:r>
    </w:p>
    <w:p w:rsidR="007C7DFD" w:rsidRPr="00CD13EC" w:rsidRDefault="00C119DA" w:rsidP="007C7580">
      <w:pPr>
        <w:spacing w:before="1"/>
        <w:ind w:left="2160" w:right="2817"/>
        <w:jc w:val="center"/>
        <w:rPr>
          <w:rFonts w:eastAsia="Cambria"/>
          <w:sz w:val="24"/>
          <w:szCs w:val="24"/>
        </w:rPr>
        <w:sectPr w:rsidR="007C7DFD" w:rsidRPr="00CD13EC">
          <w:footerReference w:type="default" r:id="rId8"/>
          <w:pgSz w:w="12240" w:h="15840"/>
          <w:pgMar w:top="1380" w:right="1720" w:bottom="280" w:left="1720" w:header="0" w:footer="1056" w:gutter="0"/>
          <w:cols w:space="720"/>
        </w:sectPr>
      </w:pPr>
      <w:r>
        <w:rPr>
          <w:rFonts w:eastAsia="Cambria"/>
          <w:sz w:val="24"/>
          <w:szCs w:val="24"/>
        </w:rPr>
        <w:t xml:space="preserve">           </w:t>
      </w:r>
      <w:r w:rsidR="0004324D" w:rsidRPr="00CD13EC">
        <w:rPr>
          <w:rFonts w:eastAsia="Cambria"/>
          <w:sz w:val="24"/>
          <w:szCs w:val="24"/>
        </w:rPr>
        <w:t>By Sanket Prabhu(srp140430</w:t>
      </w:r>
      <w:r w:rsidR="00CE4E86" w:rsidRPr="00CD13EC">
        <w:rPr>
          <w:rFonts w:eastAsia="Cambria"/>
          <w:sz w:val="24"/>
          <w:szCs w:val="24"/>
        </w:rPr>
        <w:t xml:space="preserve">) </w:t>
      </w:r>
    </w:p>
    <w:p w:rsidR="007C7DFD" w:rsidRPr="00CD13EC" w:rsidRDefault="00CE4E86">
      <w:pPr>
        <w:spacing w:before="75"/>
        <w:ind w:left="120"/>
        <w:rPr>
          <w:rFonts w:eastAsia="Cambria"/>
          <w:sz w:val="24"/>
          <w:szCs w:val="24"/>
        </w:rPr>
      </w:pPr>
      <w:r w:rsidRPr="00CD13EC">
        <w:rPr>
          <w:i/>
          <w:position w:val="1"/>
          <w:sz w:val="24"/>
          <w:szCs w:val="24"/>
        </w:rPr>
        <w:lastRenderedPageBreak/>
        <w:t>Use Case Documentation</w:t>
      </w:r>
      <w:r w:rsidR="00AC609C" w:rsidRPr="00CD13EC">
        <w:rPr>
          <w:i/>
          <w:position w:val="1"/>
          <w:sz w:val="24"/>
          <w:szCs w:val="24"/>
        </w:rPr>
        <w:t xml:space="preserve"> for UTD</w:t>
      </w:r>
      <w:r w:rsidRPr="00CD13EC">
        <w:rPr>
          <w:i/>
          <w:position w:val="1"/>
          <w:sz w:val="24"/>
          <w:szCs w:val="24"/>
        </w:rPr>
        <w:t xml:space="preserve"> Degree Planner                            </w:t>
      </w:r>
      <w:r w:rsidR="00AC609C" w:rsidRPr="00CD13EC">
        <w:rPr>
          <w:i/>
          <w:position w:val="1"/>
          <w:sz w:val="24"/>
          <w:szCs w:val="24"/>
        </w:rPr>
        <w:tab/>
      </w:r>
      <w:r w:rsidR="00AC609C" w:rsidRPr="00CD13EC">
        <w:rPr>
          <w:i/>
          <w:position w:val="1"/>
          <w:sz w:val="24"/>
          <w:szCs w:val="24"/>
        </w:rPr>
        <w:tab/>
      </w:r>
      <w:r w:rsidR="00AC609C" w:rsidRPr="00CD13EC">
        <w:rPr>
          <w:i/>
          <w:position w:val="1"/>
          <w:sz w:val="24"/>
          <w:szCs w:val="24"/>
        </w:rPr>
        <w:tab/>
      </w:r>
      <w:r w:rsidRPr="00CD13EC">
        <w:rPr>
          <w:i/>
          <w:spacing w:val="21"/>
          <w:position w:val="1"/>
          <w:sz w:val="24"/>
          <w:szCs w:val="24"/>
        </w:rPr>
        <w:t xml:space="preserve"> </w:t>
      </w:r>
      <w:r w:rsidRPr="00CD13EC">
        <w:rPr>
          <w:rFonts w:eastAsia="Cambria"/>
          <w:spacing w:val="1"/>
          <w:sz w:val="24"/>
          <w:szCs w:val="24"/>
        </w:rPr>
        <w:t>ii</w:t>
      </w:r>
    </w:p>
    <w:p w:rsidR="007C7DFD" w:rsidRPr="00CD13EC" w:rsidRDefault="00CE4E86">
      <w:pPr>
        <w:spacing w:line="260" w:lineRule="exact"/>
        <w:ind w:left="12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before="3" w:line="160" w:lineRule="exact"/>
        <w:rPr>
          <w:sz w:val="24"/>
          <w:szCs w:val="24"/>
        </w:rPr>
      </w:pPr>
    </w:p>
    <w:p w:rsidR="007C7DFD" w:rsidRPr="00CD13EC" w:rsidRDefault="00CE4E86">
      <w:pPr>
        <w:spacing w:line="260" w:lineRule="exact"/>
        <w:ind w:left="120"/>
        <w:rPr>
          <w:rFonts w:eastAsia="Cambria"/>
          <w:sz w:val="24"/>
          <w:szCs w:val="24"/>
        </w:rPr>
      </w:pPr>
      <w:r w:rsidRPr="00CD13EC">
        <w:rPr>
          <w:rFonts w:eastAsia="Cambria"/>
          <w:b/>
          <w:position w:val="-1"/>
          <w:sz w:val="24"/>
          <w:szCs w:val="24"/>
        </w:rPr>
        <w:t xml:space="preserve"> 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3" w:line="280" w:lineRule="exact"/>
        <w:rPr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938109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D13EC" w:rsidRPr="00B31FFF" w:rsidRDefault="00CD13EC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B31FFF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:rsidR="0018203F" w:rsidRPr="00B31FFF" w:rsidRDefault="00CD13EC">
          <w:pPr>
            <w:pStyle w:val="TOC1"/>
            <w:tabs>
              <w:tab w:val="left" w:pos="44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B31FFF">
            <w:rPr>
              <w:sz w:val="24"/>
              <w:szCs w:val="24"/>
            </w:rPr>
            <w:fldChar w:fldCharType="begin"/>
          </w:r>
          <w:r w:rsidRPr="00B31FFF">
            <w:rPr>
              <w:sz w:val="24"/>
              <w:szCs w:val="24"/>
            </w:rPr>
            <w:instrText xml:space="preserve"> TOC \o "1-3" \h \z \u </w:instrText>
          </w:r>
          <w:r w:rsidRPr="00B31FFF">
            <w:rPr>
              <w:sz w:val="24"/>
              <w:szCs w:val="24"/>
            </w:rPr>
            <w:fldChar w:fldCharType="separate"/>
          </w:r>
          <w:hyperlink w:anchor="_Toc457776477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Context Diagram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_Toc457776477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3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44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78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2.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UTD Degree Planner Actor Descriptions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_Toc457776478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4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44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79" w:history="1"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>3.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UTD Degree Planner 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>s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_Toc457776479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4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44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0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4.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1: Log In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_Toc457776480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5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44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1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5.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2: Add Course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_Toc457776481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6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44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2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6.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4: Drop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Course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_Toc457776482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7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44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3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7.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5: Create User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_Toc457776483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8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44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4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8.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6: Update User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_Toc457776484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9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44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5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9.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7: Delete User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_Toc457776485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10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66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6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10.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8: Create course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_Toc457776486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11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66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7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11.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9: Update Course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_Toc457776487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12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66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8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12.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10: Delete Course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_Toc457776488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13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66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89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13.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11: Register track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_Toc457776489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14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66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90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14.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12: Create appointment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_Toc457776490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15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66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91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15.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13: Delete appointment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_Toc457776491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16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66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92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16.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14: Register appointment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_Toc457776492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17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66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93" w:history="1"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17.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Use</w:t>
            </w:r>
            <w:r w:rsidR="0018203F" w:rsidRPr="00B31FFF">
              <w:rPr>
                <w:rStyle w:val="Hyperlink"/>
                <w:rFonts w:eastAsia="Calibri"/>
                <w:noProof/>
                <w:spacing w:val="-1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Case</w:t>
            </w:r>
            <w:r w:rsidR="0018203F" w:rsidRPr="00B31FFF">
              <w:rPr>
                <w:rStyle w:val="Hyperlink"/>
                <w:rFonts w:eastAsia="Calibri"/>
                <w:noProof/>
                <w:spacing w:val="-2"/>
                <w:sz w:val="24"/>
                <w:szCs w:val="24"/>
              </w:rPr>
              <w:t xml:space="preserve"> </w:t>
            </w:r>
            <w:r w:rsidR="0018203F" w:rsidRPr="00B31FFF">
              <w:rPr>
                <w:rStyle w:val="Hyperlink"/>
                <w:rFonts w:eastAsia="Calibri"/>
                <w:noProof/>
                <w:sz w:val="24"/>
                <w:szCs w:val="24"/>
              </w:rPr>
              <w:t>15: Cancel appointment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_Toc457776493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18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203F" w:rsidRPr="00B31FFF" w:rsidRDefault="00FF60F3">
          <w:pPr>
            <w:pStyle w:val="TOC1"/>
            <w:tabs>
              <w:tab w:val="left" w:pos="660"/>
              <w:tab w:val="right" w:leader="dot" w:pos="891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57776494" w:history="1">
            <w:r w:rsidR="0018203F" w:rsidRPr="00B31FFF">
              <w:rPr>
                <w:rStyle w:val="Hyperlink"/>
                <w:rFonts w:eastAsia="Cambria"/>
                <w:noProof/>
                <w:sz w:val="24"/>
                <w:szCs w:val="24"/>
              </w:rPr>
              <w:t>18.</w:t>
            </w:r>
            <w:r w:rsidR="0018203F" w:rsidRPr="00B31FFF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8203F" w:rsidRPr="00B31FFF">
              <w:rPr>
                <w:rStyle w:val="Hyperlink"/>
                <w:rFonts w:eastAsia="Cambria"/>
                <w:noProof/>
                <w:sz w:val="24"/>
                <w:szCs w:val="24"/>
              </w:rPr>
              <w:t>User Interface</w:t>
            </w:r>
            <w:r w:rsidR="0018203F" w:rsidRPr="00B31FFF">
              <w:rPr>
                <w:noProof/>
                <w:webHidden/>
                <w:sz w:val="24"/>
                <w:szCs w:val="24"/>
              </w:rPr>
              <w:tab/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begin"/>
            </w:r>
            <w:r w:rsidR="0018203F" w:rsidRPr="00B31FFF">
              <w:rPr>
                <w:noProof/>
                <w:webHidden/>
                <w:sz w:val="24"/>
                <w:szCs w:val="24"/>
              </w:rPr>
              <w:instrText xml:space="preserve"> PAGEREF _Toc457776494 \h </w:instrText>
            </w:r>
            <w:r w:rsidR="0018203F" w:rsidRPr="00B31FFF">
              <w:rPr>
                <w:noProof/>
                <w:webHidden/>
                <w:sz w:val="24"/>
                <w:szCs w:val="24"/>
              </w:rPr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8203F" w:rsidRPr="00B31FFF">
              <w:rPr>
                <w:noProof/>
                <w:webHidden/>
                <w:sz w:val="24"/>
                <w:szCs w:val="24"/>
              </w:rPr>
              <w:t>18</w:t>
            </w:r>
            <w:r w:rsidR="0018203F" w:rsidRPr="00B31FF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D13EC" w:rsidRPr="00CD13EC" w:rsidRDefault="00CD13EC">
          <w:pPr>
            <w:rPr>
              <w:sz w:val="24"/>
              <w:szCs w:val="24"/>
            </w:rPr>
          </w:pPr>
          <w:r w:rsidRPr="00B31FFF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7C7DFD" w:rsidRPr="00CD13EC" w:rsidRDefault="007C7DFD">
      <w:pPr>
        <w:spacing w:line="280" w:lineRule="exact"/>
        <w:ind w:left="120" w:right="8711"/>
        <w:jc w:val="both"/>
        <w:rPr>
          <w:rFonts w:eastAsia="Cambria"/>
          <w:sz w:val="24"/>
          <w:szCs w:val="24"/>
        </w:rPr>
      </w:pPr>
    </w:p>
    <w:p w:rsidR="007C7DFD" w:rsidRPr="00CD13EC" w:rsidRDefault="00CE4E86">
      <w:pPr>
        <w:ind w:left="120" w:right="8711"/>
        <w:jc w:val="both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 xml:space="preserve"> </w:t>
      </w:r>
    </w:p>
    <w:p w:rsidR="007C7DFD" w:rsidRPr="00CD13EC" w:rsidRDefault="00CE4E86">
      <w:pPr>
        <w:spacing w:line="280" w:lineRule="exact"/>
        <w:ind w:left="120" w:right="8711"/>
        <w:jc w:val="both"/>
        <w:rPr>
          <w:rFonts w:eastAsia="Cambria"/>
          <w:sz w:val="24"/>
          <w:szCs w:val="24"/>
        </w:rPr>
        <w:sectPr w:rsidR="007C7DFD" w:rsidRPr="00CD13EC">
          <w:pgSz w:w="12240" w:h="15840"/>
          <w:pgMar w:top="640" w:right="1640" w:bottom="280" w:left="1680" w:header="0" w:footer="1056" w:gutter="0"/>
          <w:cols w:space="720"/>
        </w:sectPr>
      </w:pPr>
      <w:r w:rsidRPr="00CD13EC">
        <w:rPr>
          <w:rFonts w:eastAsia="Cambria"/>
          <w:b/>
          <w:sz w:val="24"/>
          <w:szCs w:val="24"/>
        </w:rPr>
        <w:t xml:space="preserve"> 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80" w:lineRule="exact"/>
        <w:rPr>
          <w:sz w:val="24"/>
          <w:szCs w:val="24"/>
        </w:rPr>
      </w:pPr>
    </w:p>
    <w:p w:rsidR="007C7DFD" w:rsidRPr="00CD13EC" w:rsidRDefault="00CE4E86" w:rsidP="00EE4C3A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0" w:name="_Toc457776477"/>
      <w:r w:rsidRPr="00CD13EC">
        <w:rPr>
          <w:rFonts w:ascii="Times New Roman" w:eastAsia="Calibri" w:hAnsi="Times New Roman" w:cs="Times New Roman"/>
          <w:sz w:val="24"/>
          <w:szCs w:val="24"/>
        </w:rPr>
        <w:t>Context Diagram</w:t>
      </w:r>
      <w:bookmarkEnd w:id="0"/>
    </w:p>
    <w:p w:rsidR="007C7DFD" w:rsidRPr="00CD13EC" w:rsidRDefault="00CE4E86">
      <w:pPr>
        <w:spacing w:before="1"/>
        <w:ind w:left="100"/>
        <w:rPr>
          <w:rFonts w:eastAsia="Cambria"/>
          <w:w w:val="99"/>
          <w:sz w:val="24"/>
          <w:szCs w:val="24"/>
        </w:rPr>
      </w:pPr>
      <w:r w:rsidRPr="00CD13EC">
        <w:rPr>
          <w:rFonts w:eastAsia="Cambria"/>
          <w:w w:val="99"/>
          <w:sz w:val="24"/>
          <w:szCs w:val="24"/>
        </w:rPr>
        <w:t>The follow</w:t>
      </w:r>
      <w:r w:rsidRPr="00CD13EC">
        <w:rPr>
          <w:rFonts w:eastAsia="Cambria"/>
          <w:spacing w:val="-1"/>
          <w:w w:val="99"/>
          <w:sz w:val="24"/>
          <w:szCs w:val="24"/>
        </w:rPr>
        <w:t>i</w:t>
      </w:r>
      <w:r w:rsidRPr="00CD13EC">
        <w:rPr>
          <w:rFonts w:eastAsia="Cambria"/>
          <w:w w:val="99"/>
          <w:sz w:val="24"/>
          <w:szCs w:val="24"/>
        </w:rPr>
        <w:t>ng f</w:t>
      </w:r>
      <w:r w:rsidRPr="00CD13EC">
        <w:rPr>
          <w:rFonts w:eastAsia="Cambria"/>
          <w:spacing w:val="-1"/>
          <w:w w:val="99"/>
          <w:sz w:val="24"/>
          <w:szCs w:val="24"/>
        </w:rPr>
        <w:t>i</w:t>
      </w:r>
      <w:r w:rsidRPr="00CD13EC">
        <w:rPr>
          <w:rFonts w:eastAsia="Cambria"/>
          <w:w w:val="99"/>
          <w:sz w:val="24"/>
          <w:szCs w:val="24"/>
        </w:rPr>
        <w:t>gure il</w:t>
      </w:r>
      <w:r w:rsidRPr="00CD13EC">
        <w:rPr>
          <w:rFonts w:eastAsia="Cambria"/>
          <w:spacing w:val="-1"/>
          <w:w w:val="99"/>
          <w:sz w:val="24"/>
          <w:szCs w:val="24"/>
        </w:rPr>
        <w:t>l</w:t>
      </w:r>
      <w:r w:rsidRPr="00CD13EC">
        <w:rPr>
          <w:rFonts w:eastAsia="Cambria"/>
          <w:w w:val="99"/>
          <w:sz w:val="24"/>
          <w:szCs w:val="24"/>
        </w:rPr>
        <w:t>ustrates</w:t>
      </w:r>
      <w:r w:rsidRPr="00CD13EC">
        <w:rPr>
          <w:rFonts w:eastAsia="Cambria"/>
          <w:spacing w:val="-1"/>
          <w:w w:val="99"/>
          <w:sz w:val="24"/>
          <w:szCs w:val="24"/>
        </w:rPr>
        <w:t xml:space="preserve"> </w:t>
      </w:r>
      <w:r w:rsidRPr="00CD13EC">
        <w:rPr>
          <w:rFonts w:eastAsia="Cambria"/>
          <w:w w:val="99"/>
          <w:sz w:val="24"/>
          <w:szCs w:val="24"/>
        </w:rPr>
        <w:t xml:space="preserve">the actors and use cases </w:t>
      </w:r>
      <w:r w:rsidRPr="00CD13EC">
        <w:rPr>
          <w:rFonts w:eastAsia="Cambria"/>
          <w:spacing w:val="-1"/>
          <w:w w:val="99"/>
          <w:sz w:val="24"/>
          <w:szCs w:val="24"/>
        </w:rPr>
        <w:t>p</w:t>
      </w:r>
      <w:r w:rsidRPr="00CD13EC">
        <w:rPr>
          <w:rFonts w:eastAsia="Cambria"/>
          <w:sz w:val="24"/>
          <w:szCs w:val="24"/>
        </w:rPr>
        <w:t>res</w:t>
      </w:r>
      <w:r w:rsidRPr="00CD13EC">
        <w:rPr>
          <w:rFonts w:eastAsia="Cambria"/>
          <w:spacing w:val="-1"/>
          <w:sz w:val="24"/>
          <w:szCs w:val="24"/>
        </w:rPr>
        <w:t>e</w:t>
      </w:r>
      <w:r w:rsidRPr="00CD13EC">
        <w:rPr>
          <w:rFonts w:eastAsia="Cambria"/>
          <w:w w:val="99"/>
          <w:sz w:val="24"/>
          <w:szCs w:val="24"/>
        </w:rPr>
        <w:t xml:space="preserve">nt </w:t>
      </w:r>
      <w:r w:rsidRPr="00CD13EC">
        <w:rPr>
          <w:rFonts w:eastAsia="Cambria"/>
          <w:spacing w:val="-1"/>
          <w:w w:val="99"/>
          <w:sz w:val="24"/>
          <w:szCs w:val="24"/>
        </w:rPr>
        <w:t>i</w:t>
      </w:r>
      <w:r w:rsidRPr="00CD13EC">
        <w:rPr>
          <w:rFonts w:eastAsia="Cambria"/>
          <w:w w:val="99"/>
          <w:sz w:val="24"/>
          <w:szCs w:val="24"/>
        </w:rPr>
        <w:t>n t</w:t>
      </w:r>
      <w:r w:rsidRPr="00CD13EC">
        <w:rPr>
          <w:rFonts w:eastAsia="Cambria"/>
          <w:spacing w:val="-1"/>
          <w:w w:val="99"/>
          <w:sz w:val="24"/>
          <w:szCs w:val="24"/>
        </w:rPr>
        <w:t>h</w:t>
      </w:r>
      <w:r w:rsidRPr="00CD13EC">
        <w:rPr>
          <w:rFonts w:eastAsia="Cambria"/>
          <w:w w:val="99"/>
          <w:sz w:val="24"/>
          <w:szCs w:val="24"/>
        </w:rPr>
        <w:t>e applicati</w:t>
      </w:r>
      <w:r w:rsidRPr="00CD13EC">
        <w:rPr>
          <w:rFonts w:eastAsia="Cambria"/>
          <w:spacing w:val="-1"/>
          <w:w w:val="99"/>
          <w:sz w:val="24"/>
          <w:szCs w:val="24"/>
        </w:rPr>
        <w:t>o</w:t>
      </w:r>
      <w:r w:rsidRPr="00CD13EC">
        <w:rPr>
          <w:rFonts w:eastAsia="Cambria"/>
          <w:w w:val="99"/>
          <w:sz w:val="24"/>
          <w:szCs w:val="24"/>
        </w:rPr>
        <w:t xml:space="preserve">n. </w:t>
      </w:r>
    </w:p>
    <w:p w:rsidR="00F55E95" w:rsidRPr="00CD13EC" w:rsidRDefault="00F55E95">
      <w:pPr>
        <w:spacing w:before="1"/>
        <w:ind w:left="100"/>
        <w:rPr>
          <w:rFonts w:eastAsia="Cambria"/>
          <w:w w:val="99"/>
          <w:sz w:val="24"/>
          <w:szCs w:val="24"/>
        </w:rPr>
      </w:pPr>
    </w:p>
    <w:p w:rsidR="00F55E95" w:rsidRPr="00CD13EC" w:rsidRDefault="00C00EE2">
      <w:pPr>
        <w:spacing w:before="1"/>
        <w:ind w:left="100"/>
        <w:rPr>
          <w:rFonts w:eastAsia="Cambria"/>
          <w:sz w:val="24"/>
          <w:szCs w:val="24"/>
        </w:rPr>
      </w:pPr>
      <w:r>
        <w:rPr>
          <w:rFonts w:eastAsia="Cambria"/>
          <w:noProof/>
          <w:sz w:val="24"/>
          <w:szCs w:val="24"/>
        </w:rPr>
        <w:drawing>
          <wp:inline distT="0" distB="0" distL="0" distR="0" wp14:anchorId="4E7E0C26" wp14:editId="54A4E86E">
            <wp:extent cx="5613400" cy="594614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FD" w:rsidRPr="00CD13EC" w:rsidRDefault="00CE4E86">
      <w:pPr>
        <w:spacing w:line="26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w w:val="99"/>
          <w:position w:val="-1"/>
          <w:sz w:val="24"/>
          <w:szCs w:val="24"/>
        </w:rPr>
        <w:t xml:space="preserve"> 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Default="007C7DFD">
      <w:pPr>
        <w:spacing w:line="200" w:lineRule="exact"/>
        <w:rPr>
          <w:sz w:val="24"/>
          <w:szCs w:val="24"/>
        </w:rPr>
      </w:pPr>
    </w:p>
    <w:p w:rsidR="00286AE6" w:rsidRDefault="00286AE6">
      <w:pPr>
        <w:spacing w:line="200" w:lineRule="exact"/>
        <w:rPr>
          <w:sz w:val="24"/>
          <w:szCs w:val="24"/>
        </w:rPr>
      </w:pPr>
    </w:p>
    <w:p w:rsidR="00286AE6" w:rsidRDefault="00286AE6">
      <w:pPr>
        <w:spacing w:line="200" w:lineRule="exact"/>
        <w:rPr>
          <w:sz w:val="24"/>
          <w:szCs w:val="24"/>
        </w:rPr>
      </w:pPr>
    </w:p>
    <w:p w:rsidR="00286AE6" w:rsidRDefault="00286AE6">
      <w:pPr>
        <w:spacing w:line="200" w:lineRule="exact"/>
        <w:rPr>
          <w:sz w:val="24"/>
          <w:szCs w:val="24"/>
        </w:rPr>
      </w:pPr>
    </w:p>
    <w:p w:rsidR="00286AE6" w:rsidRDefault="00286AE6">
      <w:pPr>
        <w:spacing w:line="200" w:lineRule="exact"/>
        <w:rPr>
          <w:sz w:val="24"/>
          <w:szCs w:val="24"/>
        </w:rPr>
      </w:pPr>
    </w:p>
    <w:p w:rsidR="00286AE6" w:rsidRDefault="00286AE6">
      <w:pPr>
        <w:spacing w:line="200" w:lineRule="exact"/>
        <w:rPr>
          <w:sz w:val="24"/>
          <w:szCs w:val="24"/>
        </w:rPr>
      </w:pPr>
    </w:p>
    <w:p w:rsidR="00286AE6" w:rsidRDefault="00286AE6">
      <w:pPr>
        <w:spacing w:line="200" w:lineRule="exact"/>
        <w:rPr>
          <w:sz w:val="24"/>
          <w:szCs w:val="24"/>
        </w:rPr>
      </w:pPr>
    </w:p>
    <w:p w:rsidR="00286AE6" w:rsidRDefault="00286AE6">
      <w:pPr>
        <w:spacing w:line="200" w:lineRule="exact"/>
        <w:rPr>
          <w:sz w:val="24"/>
          <w:szCs w:val="24"/>
        </w:rPr>
      </w:pPr>
    </w:p>
    <w:p w:rsidR="00286AE6" w:rsidRDefault="00286AE6">
      <w:pPr>
        <w:spacing w:line="200" w:lineRule="exact"/>
        <w:rPr>
          <w:sz w:val="24"/>
          <w:szCs w:val="24"/>
        </w:rPr>
      </w:pPr>
    </w:p>
    <w:p w:rsidR="00286AE6" w:rsidRPr="00CD13EC" w:rsidRDefault="00286AE6">
      <w:pPr>
        <w:spacing w:line="200" w:lineRule="exact"/>
        <w:rPr>
          <w:sz w:val="24"/>
          <w:szCs w:val="24"/>
        </w:rPr>
      </w:pPr>
    </w:p>
    <w:p w:rsidR="00F55E95" w:rsidRPr="00CD13EC" w:rsidRDefault="00F55E95" w:rsidP="00F55E95">
      <w:pPr>
        <w:spacing w:line="380" w:lineRule="exact"/>
        <w:rPr>
          <w:sz w:val="24"/>
          <w:szCs w:val="24"/>
        </w:rPr>
      </w:pPr>
    </w:p>
    <w:p w:rsidR="007C7DFD" w:rsidRPr="00CD13EC" w:rsidRDefault="00CE4E86" w:rsidP="00EE4C3A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1" w:name="_Toc457776478"/>
      <w:r w:rsidRPr="00CD13EC">
        <w:rPr>
          <w:rFonts w:ascii="Times New Roman" w:eastAsia="Calibri" w:hAnsi="Times New Roman" w:cs="Times New Roman"/>
          <w:sz w:val="24"/>
          <w:szCs w:val="24"/>
        </w:rPr>
        <w:t>UTD Degree Planner Actor Descriptions</w:t>
      </w:r>
      <w:bookmarkEnd w:id="1"/>
    </w:p>
    <w:p w:rsidR="007C7DFD" w:rsidRPr="00CD13EC" w:rsidRDefault="00CE4E86" w:rsidP="00CE4E86">
      <w:pPr>
        <w:pStyle w:val="ListParagraph"/>
        <w:numPr>
          <w:ilvl w:val="0"/>
          <w:numId w:val="2"/>
        </w:numPr>
        <w:spacing w:before="5" w:line="280" w:lineRule="exact"/>
        <w:ind w:right="468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>Student</w:t>
      </w:r>
      <w:r w:rsidRPr="00CD13EC">
        <w:rPr>
          <w:rFonts w:eastAsia="Cambria"/>
          <w:sz w:val="24"/>
          <w:szCs w:val="24"/>
        </w:rPr>
        <w:t xml:space="preserve"> – Enrolled student can add/drop courses using this system. </w:t>
      </w:r>
    </w:p>
    <w:p w:rsidR="007C7DFD" w:rsidRDefault="00CE4E86" w:rsidP="00CE4E86">
      <w:pPr>
        <w:pStyle w:val="ListParagraph"/>
        <w:numPr>
          <w:ilvl w:val="0"/>
          <w:numId w:val="2"/>
        </w:numPr>
        <w:spacing w:line="26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b/>
          <w:sz w:val="24"/>
          <w:szCs w:val="24"/>
        </w:rPr>
        <w:t>Admin</w:t>
      </w:r>
      <w:r w:rsidRPr="00CD13EC">
        <w:rPr>
          <w:rFonts w:eastAsia="Cambria"/>
          <w:sz w:val="24"/>
          <w:szCs w:val="24"/>
        </w:rPr>
        <w:t>– Admin manages whole system which includes add/update/delete user, courses as well as tracks.</w:t>
      </w:r>
    </w:p>
    <w:p w:rsidR="00054440" w:rsidRPr="00CD13EC" w:rsidRDefault="00054440" w:rsidP="00CE4E86">
      <w:pPr>
        <w:pStyle w:val="ListParagraph"/>
        <w:numPr>
          <w:ilvl w:val="0"/>
          <w:numId w:val="2"/>
        </w:numPr>
        <w:spacing w:line="260" w:lineRule="exact"/>
        <w:rPr>
          <w:rFonts w:eastAsia="Cambria"/>
          <w:sz w:val="24"/>
          <w:szCs w:val="24"/>
        </w:rPr>
      </w:pPr>
      <w:r>
        <w:rPr>
          <w:rFonts w:eastAsia="Cambria"/>
          <w:b/>
          <w:sz w:val="24"/>
          <w:szCs w:val="24"/>
        </w:rPr>
        <w:t>Advisor</w:t>
      </w:r>
      <w:r>
        <w:rPr>
          <w:rFonts w:eastAsia="Cambria"/>
          <w:sz w:val="24"/>
          <w:szCs w:val="24"/>
        </w:rPr>
        <w:t>- Advisor can create/delete advising appointment so that students can register for it.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Default="00CE4E86" w:rsidP="00EE4C3A">
      <w:pPr>
        <w:pStyle w:val="Heading1"/>
        <w:rPr>
          <w:rFonts w:ascii="Times New Roman" w:eastAsia="Calibri" w:hAnsi="Times New Roman" w:cs="Times New Roman"/>
          <w:spacing w:val="-1"/>
          <w:sz w:val="24"/>
          <w:szCs w:val="24"/>
        </w:rPr>
      </w:pPr>
      <w:bookmarkStart w:id="2" w:name="_Toc457776479"/>
      <w:r w:rsidRPr="00CD13EC">
        <w:rPr>
          <w:rFonts w:ascii="Times New Roman" w:eastAsia="Calibri" w:hAnsi="Times New Roman" w:cs="Times New Roman"/>
          <w:sz w:val="24"/>
          <w:szCs w:val="24"/>
        </w:rPr>
        <w:t>UTD Degree Planner 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="00501421">
        <w:rPr>
          <w:rFonts w:ascii="Times New Roman" w:eastAsia="Calibri" w:hAnsi="Times New Roman" w:cs="Times New Roman"/>
          <w:spacing w:val="-1"/>
          <w:sz w:val="24"/>
          <w:szCs w:val="24"/>
        </w:rPr>
        <w:t>s</w:t>
      </w:r>
      <w:bookmarkEnd w:id="2"/>
    </w:p>
    <w:p w:rsidR="00501421" w:rsidRPr="00501421" w:rsidRDefault="00501421" w:rsidP="00501421">
      <w:pPr>
        <w:rPr>
          <w:rFonts w:eastAsia="Calibri"/>
        </w:rPr>
      </w:pPr>
    </w:p>
    <w:p w:rsidR="00501421" w:rsidRPr="00501421" w:rsidRDefault="00501421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 w:rsidRPr="00501421">
        <w:rPr>
          <w:rFonts w:eastAsia="Cambria"/>
          <w:sz w:val="24"/>
          <w:szCs w:val="24"/>
        </w:rPr>
        <w:t>Log In</w:t>
      </w:r>
    </w:p>
    <w:p w:rsidR="00501421" w:rsidRDefault="00501421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 w:rsidRPr="00501421">
        <w:rPr>
          <w:rFonts w:eastAsia="Cambria"/>
          <w:sz w:val="24"/>
          <w:szCs w:val="24"/>
        </w:rPr>
        <w:t>Add course</w:t>
      </w:r>
    </w:p>
    <w:p w:rsidR="0018203F" w:rsidRPr="00501421" w:rsidRDefault="0018203F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Drop course</w:t>
      </w:r>
    </w:p>
    <w:p w:rsidR="00501421" w:rsidRPr="00501421" w:rsidRDefault="00501421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 w:rsidRPr="00501421">
        <w:rPr>
          <w:rFonts w:eastAsia="Cambria"/>
          <w:sz w:val="24"/>
          <w:szCs w:val="24"/>
        </w:rPr>
        <w:t>Create user</w:t>
      </w:r>
    </w:p>
    <w:p w:rsidR="00501421" w:rsidRPr="00501421" w:rsidRDefault="00501421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 w:rsidRPr="00501421">
        <w:rPr>
          <w:rFonts w:eastAsia="Cambria"/>
          <w:sz w:val="24"/>
          <w:szCs w:val="24"/>
        </w:rPr>
        <w:t>Update user</w:t>
      </w:r>
    </w:p>
    <w:p w:rsidR="00501421" w:rsidRPr="00501421" w:rsidRDefault="00501421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 w:rsidRPr="00501421">
        <w:rPr>
          <w:rFonts w:eastAsia="Cambria"/>
          <w:sz w:val="24"/>
          <w:szCs w:val="24"/>
        </w:rPr>
        <w:t>Delete user</w:t>
      </w:r>
    </w:p>
    <w:p w:rsidR="00501421" w:rsidRPr="00501421" w:rsidRDefault="00501421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 w:rsidRPr="00501421">
        <w:rPr>
          <w:rFonts w:eastAsia="Cambria"/>
          <w:sz w:val="24"/>
          <w:szCs w:val="24"/>
        </w:rPr>
        <w:t>Create course</w:t>
      </w:r>
    </w:p>
    <w:p w:rsidR="00501421" w:rsidRPr="00501421" w:rsidRDefault="00501421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 w:rsidRPr="00501421">
        <w:rPr>
          <w:rFonts w:eastAsia="Cambria"/>
          <w:sz w:val="24"/>
          <w:szCs w:val="24"/>
        </w:rPr>
        <w:t>Update course</w:t>
      </w:r>
    </w:p>
    <w:p w:rsidR="00501421" w:rsidRPr="00501421" w:rsidRDefault="00501421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 w:rsidRPr="00501421">
        <w:rPr>
          <w:rFonts w:eastAsia="Cambria"/>
          <w:sz w:val="24"/>
          <w:szCs w:val="24"/>
        </w:rPr>
        <w:t>Delete course</w:t>
      </w:r>
    </w:p>
    <w:p w:rsidR="00501421" w:rsidRDefault="00501421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 w:rsidRPr="00501421">
        <w:rPr>
          <w:rFonts w:eastAsia="Cambria"/>
          <w:sz w:val="24"/>
          <w:szCs w:val="24"/>
        </w:rPr>
        <w:t>Register track</w:t>
      </w:r>
    </w:p>
    <w:p w:rsidR="00054440" w:rsidRDefault="00054440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Create appointment</w:t>
      </w:r>
    </w:p>
    <w:p w:rsidR="00054440" w:rsidRDefault="00054440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Delete appointment</w:t>
      </w:r>
    </w:p>
    <w:p w:rsidR="00054440" w:rsidRDefault="00054440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Register appointment</w:t>
      </w:r>
    </w:p>
    <w:p w:rsidR="00054440" w:rsidRPr="00501421" w:rsidRDefault="00054440" w:rsidP="00501421">
      <w:pPr>
        <w:pStyle w:val="ListParagraph"/>
        <w:numPr>
          <w:ilvl w:val="0"/>
          <w:numId w:val="14"/>
        </w:numPr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Cancel appointment</w:t>
      </w:r>
    </w:p>
    <w:p w:rsidR="007C7DFD" w:rsidRPr="00CD13EC" w:rsidRDefault="007C7DFD">
      <w:pPr>
        <w:spacing w:before="8"/>
        <w:ind w:left="100"/>
        <w:rPr>
          <w:rFonts w:eastAsia="Cambria"/>
          <w:sz w:val="24"/>
          <w:szCs w:val="24"/>
        </w:rPr>
      </w:pPr>
    </w:p>
    <w:p w:rsidR="007C7DFD" w:rsidRPr="00CD13EC" w:rsidRDefault="007C7DFD">
      <w:pPr>
        <w:spacing w:before="7" w:line="22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mbria"/>
          <w:sz w:val="24"/>
          <w:szCs w:val="24"/>
        </w:rPr>
        <w:sectPr w:rsidR="007C7DFD" w:rsidRPr="00CD13EC">
          <w:headerReference w:type="default" r:id="rId10"/>
          <w:pgSz w:w="12240" w:h="15840"/>
          <w:pgMar w:top="820" w:right="1700" w:bottom="280" w:left="1700" w:header="629" w:footer="1056" w:gutter="0"/>
          <w:cols w:space="720"/>
        </w:sectPr>
      </w:pPr>
      <w:r w:rsidRPr="00CD13EC">
        <w:rPr>
          <w:rFonts w:eastAsia="Cambria"/>
          <w:sz w:val="24"/>
          <w:szCs w:val="24"/>
        </w:rPr>
        <w:t xml:space="preserve">                                                      </w:t>
      </w:r>
      <w:r w:rsidRPr="00CD13EC">
        <w:rPr>
          <w:rFonts w:eastAsia="Cambria"/>
          <w:spacing w:val="-24"/>
          <w:sz w:val="24"/>
          <w:szCs w:val="24"/>
        </w:rPr>
        <w:t xml:space="preserve"> </w:t>
      </w:r>
    </w:p>
    <w:p w:rsidR="007C7DFD" w:rsidRPr="00CD13EC" w:rsidRDefault="00CE4E86" w:rsidP="00667102">
      <w:pPr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lastRenderedPageBreak/>
        <w:t xml:space="preserve">       </w:t>
      </w:r>
      <w:r w:rsidR="00667102" w:rsidRPr="00CD13EC">
        <w:rPr>
          <w:rFonts w:eastAsia="Cambria"/>
          <w:sz w:val="24"/>
          <w:szCs w:val="24"/>
        </w:rPr>
        <w:t xml:space="preserve">            </w:t>
      </w:r>
    </w:p>
    <w:p w:rsidR="00667102" w:rsidRPr="00CD13EC" w:rsidRDefault="00667102" w:rsidP="00667102">
      <w:pPr>
        <w:rPr>
          <w:rFonts w:eastAsia="Cambria"/>
          <w:sz w:val="24"/>
          <w:szCs w:val="24"/>
        </w:rPr>
      </w:pPr>
    </w:p>
    <w:p w:rsidR="00667102" w:rsidRPr="00CD13EC" w:rsidRDefault="00667102" w:rsidP="00EE4C3A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3" w:name="_Toc457776480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1: Log In</w:t>
      </w:r>
      <w:bookmarkEnd w:id="3"/>
    </w:p>
    <w:p w:rsidR="00667102" w:rsidRPr="00CD13EC" w:rsidRDefault="00667102" w:rsidP="00667102">
      <w:pPr>
        <w:spacing w:before="2" w:line="200" w:lineRule="exact"/>
        <w:rPr>
          <w:sz w:val="24"/>
          <w:szCs w:val="24"/>
        </w:rPr>
      </w:pPr>
    </w:p>
    <w:p w:rsidR="00667102" w:rsidRPr="00CD13EC" w:rsidRDefault="00667102" w:rsidP="00667102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667102" w:rsidRPr="00CD13EC" w:rsidRDefault="00667102" w:rsidP="00667102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>Student</w:t>
      </w:r>
    </w:p>
    <w:p w:rsidR="00667102" w:rsidRPr="00CD13EC" w:rsidRDefault="00667102" w:rsidP="00667102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>Admin</w:t>
      </w:r>
    </w:p>
    <w:p w:rsidR="00667102" w:rsidRPr="00CD13EC" w:rsidRDefault="00667102" w:rsidP="00667102">
      <w:pPr>
        <w:spacing w:before="1" w:line="200" w:lineRule="exact"/>
        <w:rPr>
          <w:sz w:val="24"/>
          <w:szCs w:val="24"/>
        </w:rPr>
      </w:pPr>
    </w:p>
    <w:p w:rsidR="00667102" w:rsidRPr="00CD13EC" w:rsidRDefault="00667102" w:rsidP="00667102">
      <w:pPr>
        <w:ind w:left="100"/>
        <w:rPr>
          <w:rFonts w:eastAsia="Calibri"/>
          <w:b/>
          <w:color w:val="4E81BC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667102" w:rsidRPr="00CD13EC" w:rsidRDefault="00667102" w:rsidP="00667102">
      <w:pPr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This is use case for login. It is used when user </w:t>
      </w:r>
      <w:r w:rsidR="003A482D" w:rsidRPr="00CD13EC">
        <w:rPr>
          <w:rFonts w:eastAsia="Cambria"/>
          <w:sz w:val="24"/>
          <w:szCs w:val="24"/>
        </w:rPr>
        <w:t>wishes to log in into the system.</w:t>
      </w:r>
    </w:p>
    <w:p w:rsidR="00667102" w:rsidRPr="00CD13EC" w:rsidRDefault="00667102" w:rsidP="00667102">
      <w:pPr>
        <w:spacing w:before="10" w:line="180" w:lineRule="exact"/>
        <w:rPr>
          <w:sz w:val="24"/>
          <w:szCs w:val="24"/>
        </w:rPr>
      </w:pPr>
    </w:p>
    <w:p w:rsidR="00667102" w:rsidRPr="00CD13EC" w:rsidRDefault="00667102" w:rsidP="00667102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667102" w:rsidRPr="00CD13EC" w:rsidRDefault="003A482D" w:rsidP="00667102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is already registered. Admin can use his credentials for login. Admin can add students and students can use same credentials for login.</w:t>
      </w:r>
    </w:p>
    <w:p w:rsidR="00667102" w:rsidRPr="00CD13EC" w:rsidRDefault="00667102" w:rsidP="00667102">
      <w:pPr>
        <w:spacing w:before="1" w:line="200" w:lineRule="exact"/>
        <w:rPr>
          <w:sz w:val="24"/>
          <w:szCs w:val="24"/>
        </w:rPr>
      </w:pPr>
    </w:p>
    <w:p w:rsidR="00667102" w:rsidRPr="00CD13EC" w:rsidRDefault="00667102" w:rsidP="00667102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667102" w:rsidRPr="00CD13EC" w:rsidRDefault="003A482D" w:rsidP="00667102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If the system is authenticated with username and password, then system should redirect to their home page.</w:t>
      </w:r>
    </w:p>
    <w:p w:rsidR="00667102" w:rsidRPr="00CD13EC" w:rsidRDefault="00667102" w:rsidP="00667102">
      <w:pPr>
        <w:spacing w:before="10" w:line="180" w:lineRule="exact"/>
        <w:rPr>
          <w:sz w:val="24"/>
          <w:szCs w:val="24"/>
        </w:rPr>
      </w:pPr>
    </w:p>
    <w:p w:rsidR="003A482D" w:rsidRPr="00CD13EC" w:rsidRDefault="00667102" w:rsidP="003A482D">
      <w:pPr>
        <w:ind w:left="100"/>
        <w:rPr>
          <w:rFonts w:eastAsia="Calibri"/>
          <w:b/>
          <w:color w:val="4E81BC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3A482D" w:rsidRPr="00CD13EC" w:rsidRDefault="00EE4C3A" w:rsidP="003A482D">
      <w:pPr>
        <w:pStyle w:val="ListParagraph"/>
        <w:numPr>
          <w:ilvl w:val="0"/>
          <w:numId w:val="5"/>
        </w:numPr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First user opens an application where this use case starts.</w:t>
      </w:r>
    </w:p>
    <w:p w:rsidR="00EE4C3A" w:rsidRPr="00CD13EC" w:rsidRDefault="00EE4C3A" w:rsidP="003A482D">
      <w:pPr>
        <w:pStyle w:val="ListParagraph"/>
        <w:numPr>
          <w:ilvl w:val="0"/>
          <w:numId w:val="5"/>
        </w:numPr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User enters username and password</w:t>
      </w:r>
    </w:p>
    <w:p w:rsidR="00EE4C3A" w:rsidRPr="00CD13EC" w:rsidRDefault="00EE4C3A" w:rsidP="003A482D">
      <w:pPr>
        <w:pStyle w:val="ListParagraph"/>
        <w:numPr>
          <w:ilvl w:val="0"/>
          <w:numId w:val="5"/>
        </w:numPr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If username and password is valid, system redirects it to its home page</w:t>
      </w:r>
    </w:p>
    <w:p w:rsidR="00EE4C3A" w:rsidRPr="00CD13EC" w:rsidRDefault="00EE4C3A" w:rsidP="00667102">
      <w:pPr>
        <w:ind w:left="100"/>
        <w:rPr>
          <w:rFonts w:eastAsia="Calibri"/>
          <w:b/>
          <w:color w:val="4E81BC"/>
          <w:sz w:val="24"/>
          <w:szCs w:val="24"/>
        </w:rPr>
      </w:pPr>
    </w:p>
    <w:p w:rsidR="00667102" w:rsidRPr="00CD13EC" w:rsidRDefault="00667102" w:rsidP="00667102">
      <w:pPr>
        <w:ind w:left="100"/>
        <w:rPr>
          <w:rFonts w:eastAsia="Calibri"/>
          <w:b/>
          <w:color w:val="4E81BC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Alternative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Cours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s</w:t>
      </w:r>
    </w:p>
    <w:p w:rsidR="00EE4C3A" w:rsidRPr="00CD13EC" w:rsidRDefault="00EE4C3A" w:rsidP="00EE4C3A">
      <w:pPr>
        <w:pStyle w:val="ListParagraph"/>
        <w:numPr>
          <w:ilvl w:val="0"/>
          <w:numId w:val="6"/>
        </w:numPr>
        <w:rPr>
          <w:rFonts w:eastAsia="Calibri"/>
          <w:sz w:val="24"/>
          <w:szCs w:val="24"/>
        </w:rPr>
      </w:pPr>
      <w:r w:rsidRPr="00CD13EC">
        <w:rPr>
          <w:rFonts w:eastAsia="Calibri"/>
          <w:sz w:val="24"/>
          <w:szCs w:val="24"/>
        </w:rPr>
        <w:t>Invalid username/password</w:t>
      </w:r>
    </w:p>
    <w:p w:rsidR="00EE4C3A" w:rsidRPr="00CD13EC" w:rsidRDefault="00EE4C3A" w:rsidP="00EE4C3A">
      <w:pPr>
        <w:pStyle w:val="ListParagraph"/>
        <w:numPr>
          <w:ilvl w:val="0"/>
          <w:numId w:val="6"/>
        </w:numPr>
        <w:rPr>
          <w:rFonts w:eastAsia="Calibri"/>
          <w:sz w:val="24"/>
          <w:szCs w:val="24"/>
        </w:rPr>
      </w:pPr>
      <w:r w:rsidRPr="00CD13EC">
        <w:rPr>
          <w:rFonts w:eastAsia="Calibri"/>
          <w:sz w:val="24"/>
          <w:szCs w:val="24"/>
        </w:rPr>
        <w:t>User doesn’t exist</w:t>
      </w:r>
    </w:p>
    <w:p w:rsidR="00667102" w:rsidRPr="00CD13EC" w:rsidRDefault="00667102" w:rsidP="00667102">
      <w:pPr>
        <w:rPr>
          <w:rFonts w:eastAsia="Cambria"/>
          <w:sz w:val="24"/>
          <w:szCs w:val="24"/>
        </w:rPr>
        <w:sectPr w:rsidR="00667102" w:rsidRPr="00CD13EC">
          <w:pgSz w:w="12240" w:h="15840"/>
          <w:pgMar w:top="820" w:right="1680" w:bottom="280" w:left="1700" w:header="629" w:footer="1056" w:gutter="0"/>
          <w:cols w:space="720"/>
        </w:sectPr>
      </w:pPr>
      <w:r w:rsidRPr="00CD13EC">
        <w:rPr>
          <w:rFonts w:eastAsia="Cambria"/>
          <w:sz w:val="24"/>
          <w:szCs w:val="24"/>
        </w:rPr>
        <w:br/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7C7DFD" w:rsidRPr="00CD13EC" w:rsidRDefault="00CE4E86" w:rsidP="00EE4C3A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4" w:name="_Toc457776481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EE4C3A" w:rsidRPr="00CD13EC">
        <w:rPr>
          <w:rFonts w:ascii="Times New Roman" w:eastAsia="Calibri" w:hAnsi="Times New Roman" w:cs="Times New Roman"/>
          <w:sz w:val="24"/>
          <w:szCs w:val="24"/>
        </w:rPr>
        <w:t>2</w:t>
      </w:r>
      <w:r w:rsidR="00A95ED5" w:rsidRPr="00CD13EC">
        <w:rPr>
          <w:rFonts w:ascii="Times New Roman" w:eastAsia="Calibri" w:hAnsi="Times New Roman" w:cs="Times New Roman"/>
          <w:sz w:val="24"/>
          <w:szCs w:val="24"/>
        </w:rPr>
        <w:t>: Add</w:t>
      </w:r>
      <w:r w:rsidR="00EE4C3A" w:rsidRPr="00CD13E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Course</w:t>
      </w:r>
      <w:bookmarkEnd w:id="4"/>
    </w:p>
    <w:p w:rsidR="007C7DFD" w:rsidRPr="00CD13EC" w:rsidRDefault="007C7DFD">
      <w:pPr>
        <w:spacing w:before="2" w:line="20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7C7DFD" w:rsidRPr="00CD13EC" w:rsidRDefault="00CE4E86">
      <w:pPr>
        <w:spacing w:line="280" w:lineRule="exact"/>
        <w:ind w:left="14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>Us</w:t>
      </w:r>
      <w:r w:rsidRPr="00CD13EC">
        <w:rPr>
          <w:rFonts w:eastAsia="Cambria"/>
          <w:spacing w:val="1"/>
          <w:sz w:val="24"/>
          <w:szCs w:val="24"/>
        </w:rPr>
        <w:t>e</w:t>
      </w:r>
      <w:r w:rsidRPr="00CD13EC">
        <w:rPr>
          <w:rFonts w:eastAsia="Cambria"/>
          <w:spacing w:val="-1"/>
          <w:sz w:val="24"/>
          <w:szCs w:val="24"/>
        </w:rPr>
        <w:t>r</w:t>
      </w: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7C7DFD" w:rsidRPr="00CD13EC" w:rsidRDefault="00F614CB">
      <w:pPr>
        <w:spacing w:before="2" w:line="280" w:lineRule="exact"/>
        <w:ind w:left="140" w:right="145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User can login into his system using his credential a</w:t>
      </w:r>
      <w:r w:rsidR="00A95ED5" w:rsidRPr="00CD13EC">
        <w:rPr>
          <w:rFonts w:eastAsia="Cambria"/>
          <w:sz w:val="24"/>
          <w:szCs w:val="24"/>
        </w:rPr>
        <w:t xml:space="preserve">nd he can add available courses (elective and </w:t>
      </w:r>
      <w:r w:rsidR="00E5296D" w:rsidRPr="00CD13EC">
        <w:rPr>
          <w:rFonts w:eastAsia="Cambria"/>
          <w:sz w:val="24"/>
          <w:szCs w:val="24"/>
        </w:rPr>
        <w:t>core) by</w:t>
      </w:r>
      <w:r w:rsidRPr="00CD13EC">
        <w:rPr>
          <w:rFonts w:eastAsia="Cambria"/>
          <w:sz w:val="24"/>
          <w:szCs w:val="24"/>
        </w:rPr>
        <w:t xml:space="preserve"> clicking on add button.</w:t>
      </w:r>
    </w:p>
    <w:p w:rsidR="007C7DFD" w:rsidRPr="00CD13EC" w:rsidRDefault="007C7DFD">
      <w:pPr>
        <w:spacing w:before="6" w:line="18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7C7DFD" w:rsidRPr="00CD13EC" w:rsidRDefault="00F614CB">
      <w:pPr>
        <w:spacing w:line="280" w:lineRule="exact"/>
        <w:ind w:left="14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To add courses user should login into his own account.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7C7DFD" w:rsidRPr="00CD13EC" w:rsidRDefault="00F614CB">
      <w:pPr>
        <w:spacing w:line="280" w:lineRule="exact"/>
        <w:ind w:left="14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After clicking add, new courses will get added into his account.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7C7DFD" w:rsidRPr="00CD13EC" w:rsidRDefault="00F614CB" w:rsidP="00F614CB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User 1st login into his own account</w:t>
      </w:r>
    </w:p>
    <w:p w:rsidR="00F614CB" w:rsidRPr="00CD13EC" w:rsidRDefault="00F614CB" w:rsidP="00F614CB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User selects courses using check boxes according to his degree plan</w:t>
      </w:r>
    </w:p>
    <w:p w:rsidR="00F614CB" w:rsidRPr="00CD13EC" w:rsidRDefault="00F614CB" w:rsidP="00F614CB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User after selecting courses clicks add button to register for those courses.</w:t>
      </w:r>
    </w:p>
    <w:p w:rsidR="00F614CB" w:rsidRPr="00CD13EC" w:rsidRDefault="00F614CB" w:rsidP="00F614CB">
      <w:pPr>
        <w:pStyle w:val="ListParagraph"/>
        <w:spacing w:before="1" w:line="200" w:lineRule="exact"/>
        <w:rPr>
          <w:sz w:val="24"/>
          <w:szCs w:val="24"/>
        </w:rPr>
      </w:pP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F614CB" w:rsidRPr="00CD13EC" w:rsidRDefault="00F614CB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F614CB" w:rsidRPr="00CD13EC" w:rsidRDefault="00F614CB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F614CB" w:rsidRPr="00CD13EC" w:rsidRDefault="00F614CB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F614CB" w:rsidRPr="00CD13EC" w:rsidRDefault="00F614CB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F614CB" w:rsidRPr="00CD13EC" w:rsidRDefault="00F614CB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F614CB" w:rsidRPr="00CD13EC" w:rsidRDefault="00F614CB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F614CB" w:rsidRPr="00CD13EC" w:rsidRDefault="00F614CB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F614CB" w:rsidRPr="00CD13EC" w:rsidRDefault="00F614CB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F614CB" w:rsidRPr="00CD13EC" w:rsidRDefault="00F614CB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A95ED5" w:rsidRPr="00CD13EC" w:rsidRDefault="00A95ED5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A95ED5" w:rsidRPr="00CD13EC" w:rsidRDefault="00A95ED5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A95ED5" w:rsidRPr="00CD13EC" w:rsidRDefault="00A95ED5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A95ED5" w:rsidRPr="00CD13EC" w:rsidRDefault="00A95ED5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A95ED5" w:rsidRPr="00CD13EC" w:rsidRDefault="00A95ED5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A95ED5" w:rsidRPr="00CD13EC" w:rsidRDefault="00A95ED5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A95ED5" w:rsidRPr="00CD13EC" w:rsidRDefault="00A95ED5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A95ED5" w:rsidRPr="00CD13EC" w:rsidRDefault="00A95ED5">
      <w:pPr>
        <w:spacing w:line="380" w:lineRule="exact"/>
        <w:ind w:left="14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 w:rsidP="00540DBA">
      <w:pPr>
        <w:pStyle w:val="Heading1"/>
        <w:numPr>
          <w:ilvl w:val="0"/>
          <w:numId w:val="0"/>
        </w:num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:rsidR="00540DBA" w:rsidRPr="00CD13EC" w:rsidRDefault="00540DBA" w:rsidP="00540DBA">
      <w:pPr>
        <w:rPr>
          <w:rFonts w:eastAsia="Calibri"/>
          <w:sz w:val="24"/>
          <w:szCs w:val="24"/>
        </w:rPr>
      </w:pPr>
    </w:p>
    <w:p w:rsidR="007C7DFD" w:rsidRPr="00CD13EC" w:rsidRDefault="00CE4E86" w:rsidP="00540DBA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5" w:name="_Toc457776482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5E7417">
        <w:rPr>
          <w:rFonts w:ascii="Times New Roman" w:eastAsia="Calibri" w:hAnsi="Times New Roman" w:cs="Times New Roman"/>
          <w:sz w:val="24"/>
          <w:szCs w:val="24"/>
        </w:rPr>
        <w:t>3</w:t>
      </w:r>
      <w:r w:rsidR="00407FC2" w:rsidRPr="00CD13EC">
        <w:rPr>
          <w:rFonts w:ascii="Times New Roman" w:eastAsia="Calibri" w:hAnsi="Times New Roman" w:cs="Times New Roman"/>
          <w:sz w:val="24"/>
          <w:szCs w:val="24"/>
        </w:rPr>
        <w:t>: Drop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Course</w:t>
      </w:r>
      <w:bookmarkEnd w:id="5"/>
    </w:p>
    <w:p w:rsidR="007C7DFD" w:rsidRPr="00CD13EC" w:rsidRDefault="007C7DFD">
      <w:pPr>
        <w:spacing w:before="2" w:line="20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7C7DFD" w:rsidRPr="00CD13EC" w:rsidRDefault="00CE4E86">
      <w:pPr>
        <w:spacing w:line="280" w:lineRule="exact"/>
        <w:ind w:left="14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>Us</w:t>
      </w:r>
      <w:r w:rsidRPr="00CD13EC">
        <w:rPr>
          <w:rFonts w:eastAsia="Cambria"/>
          <w:spacing w:val="1"/>
          <w:sz w:val="24"/>
          <w:szCs w:val="24"/>
        </w:rPr>
        <w:t>e</w:t>
      </w:r>
      <w:r w:rsidRPr="00CD13EC">
        <w:rPr>
          <w:rFonts w:eastAsia="Cambria"/>
          <w:spacing w:val="-1"/>
          <w:sz w:val="24"/>
          <w:szCs w:val="24"/>
        </w:rPr>
        <w:t>r</w:t>
      </w: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7C7DFD" w:rsidRPr="00CD13EC" w:rsidRDefault="00407FC2">
      <w:pPr>
        <w:spacing w:line="280" w:lineRule="exact"/>
        <w:ind w:left="14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This use case begins when user wants to drop courses for which he has registered previously.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7C7DFD" w:rsidRPr="00CD13EC" w:rsidRDefault="00407FC2">
      <w:pPr>
        <w:spacing w:line="280" w:lineRule="exact"/>
        <w:ind w:left="14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User should be logged in into his system to successfully drop courses.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7C7DFD" w:rsidRPr="00CD13EC" w:rsidRDefault="00407FC2">
      <w:pPr>
        <w:ind w:left="14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If this use case was successful, one or more courses will get </w:t>
      </w:r>
      <w:r w:rsidR="00E5296D" w:rsidRPr="00CD13EC">
        <w:rPr>
          <w:rFonts w:eastAsia="Cambria"/>
          <w:sz w:val="24"/>
          <w:szCs w:val="24"/>
        </w:rPr>
        <w:t>dropped</w:t>
      </w:r>
      <w:r w:rsidRPr="00CD13EC">
        <w:rPr>
          <w:rFonts w:eastAsia="Cambria"/>
          <w:sz w:val="24"/>
          <w:szCs w:val="24"/>
        </w:rPr>
        <w:t>.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4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7C7DFD" w:rsidRPr="00CD13EC" w:rsidRDefault="00E5296D" w:rsidP="00540DBA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Use case begins when user needs to </w:t>
      </w:r>
      <w:r w:rsidR="00540DBA" w:rsidRPr="00CD13EC">
        <w:rPr>
          <w:rFonts w:eastAsia="Cambria"/>
          <w:sz w:val="24"/>
          <w:szCs w:val="24"/>
        </w:rPr>
        <w:t>drop courses for which he has registered</w:t>
      </w:r>
    </w:p>
    <w:p w:rsidR="00540DBA" w:rsidRPr="00CD13EC" w:rsidRDefault="00540DBA" w:rsidP="00540DBA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After login, user can check courses</w:t>
      </w:r>
    </w:p>
    <w:p w:rsidR="00540DBA" w:rsidRPr="00CD13EC" w:rsidRDefault="00540DBA" w:rsidP="00540DBA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User can click on drop button to drop them successfully.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540DBA" w:rsidRPr="00CD13EC" w:rsidRDefault="00540DBA">
      <w:pPr>
        <w:spacing w:line="380" w:lineRule="exact"/>
        <w:ind w:left="100"/>
        <w:rPr>
          <w:rFonts w:eastAsia="Calibri"/>
          <w:b/>
          <w:color w:val="335A89"/>
          <w:position w:val="1"/>
          <w:sz w:val="24"/>
          <w:szCs w:val="24"/>
        </w:rPr>
      </w:pPr>
    </w:p>
    <w:p w:rsidR="007C7DFD" w:rsidRPr="00CD13EC" w:rsidRDefault="00CE4E86" w:rsidP="00540DBA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6" w:name="_Toc457776483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30763E">
        <w:rPr>
          <w:rFonts w:ascii="Times New Roman" w:eastAsia="Calibri" w:hAnsi="Times New Roman" w:cs="Times New Roman"/>
          <w:sz w:val="24"/>
          <w:szCs w:val="24"/>
        </w:rPr>
        <w:t>4</w:t>
      </w:r>
      <w:r w:rsidR="00540DBA" w:rsidRPr="00CD13EC">
        <w:rPr>
          <w:rFonts w:ascii="Times New Roman" w:eastAsia="Calibri" w:hAnsi="Times New Roman" w:cs="Times New Roman"/>
          <w:sz w:val="24"/>
          <w:szCs w:val="24"/>
        </w:rPr>
        <w:t>: Create User</w:t>
      </w:r>
      <w:bookmarkEnd w:id="6"/>
    </w:p>
    <w:p w:rsidR="007C7DFD" w:rsidRPr="00CD13EC" w:rsidRDefault="007C7DFD">
      <w:pPr>
        <w:spacing w:before="2" w:line="20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7C7DFD" w:rsidRPr="00CD13EC" w:rsidRDefault="00CE4E86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="00DC023A" w:rsidRPr="00CD13EC">
        <w:rPr>
          <w:rFonts w:eastAsia="Cambria"/>
          <w:sz w:val="24"/>
          <w:szCs w:val="24"/>
        </w:rPr>
        <w:t>admin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7C7DFD" w:rsidRPr="00CD13EC" w:rsidRDefault="00B5221D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can create user by putting user information such as first name, last name, email id, UTD id, net id etc</w:t>
      </w:r>
      <w:r w:rsidR="00CE4E86" w:rsidRPr="00CD13EC">
        <w:rPr>
          <w:rFonts w:eastAsia="Cambria"/>
          <w:sz w:val="24"/>
          <w:szCs w:val="24"/>
        </w:rPr>
        <w:t xml:space="preserve">. 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7C7DFD" w:rsidRPr="00CD13EC" w:rsidRDefault="00366835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To add user admin should log in into his account.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7C7DFD" w:rsidRPr="00CD13EC" w:rsidRDefault="00366835">
      <w:pPr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After filling all required information and by clicking on add user button, new user should get created.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7C7DFD" w:rsidRPr="00CD13EC" w:rsidRDefault="00366835" w:rsidP="00366835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 case begins when admin logs into his account</w:t>
      </w:r>
    </w:p>
    <w:p w:rsidR="00366835" w:rsidRPr="00CD13EC" w:rsidRDefault="00366835" w:rsidP="00366835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fills all information requires to create user</w:t>
      </w:r>
    </w:p>
    <w:p w:rsidR="00366835" w:rsidRPr="00CD13EC" w:rsidRDefault="00366835" w:rsidP="00366835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clicks add user to create user</w:t>
      </w:r>
    </w:p>
    <w:p w:rsidR="007C7DFD" w:rsidRPr="00CD13EC" w:rsidRDefault="007C7DFD">
      <w:pPr>
        <w:spacing w:before="4" w:line="14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5" w:line="24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mbria"/>
          <w:sz w:val="24"/>
          <w:szCs w:val="24"/>
        </w:rPr>
        <w:sectPr w:rsidR="007C7DFD" w:rsidRPr="00CD13EC">
          <w:pgSz w:w="12240" w:h="15840"/>
          <w:pgMar w:top="820" w:right="1640" w:bottom="280" w:left="1700" w:header="629" w:footer="1056" w:gutter="0"/>
          <w:cols w:space="720"/>
        </w:sectPr>
      </w:pPr>
      <w:r w:rsidRPr="00CD13EC">
        <w:rPr>
          <w:rFonts w:eastAsia="Cambria"/>
          <w:sz w:val="24"/>
          <w:szCs w:val="24"/>
        </w:rPr>
        <w:t xml:space="preserve">                                                      </w:t>
      </w:r>
      <w:r w:rsidRPr="00CD13EC">
        <w:rPr>
          <w:rFonts w:eastAsia="Cambria"/>
          <w:spacing w:val="-24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366835" w:rsidRPr="00CD13EC" w:rsidRDefault="00366835">
      <w:pPr>
        <w:spacing w:before="14" w:line="200" w:lineRule="exact"/>
        <w:rPr>
          <w:sz w:val="24"/>
          <w:szCs w:val="24"/>
        </w:rPr>
      </w:pPr>
    </w:p>
    <w:p w:rsidR="007C7DFD" w:rsidRPr="00CD13EC" w:rsidRDefault="00CE4E86" w:rsidP="00540DBA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7" w:name="_Toc457776484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69516E">
        <w:rPr>
          <w:rFonts w:ascii="Times New Roman" w:eastAsia="Calibri" w:hAnsi="Times New Roman" w:cs="Times New Roman"/>
          <w:sz w:val="24"/>
          <w:szCs w:val="24"/>
        </w:rPr>
        <w:t>5</w:t>
      </w:r>
      <w:r w:rsidR="00540DBA" w:rsidRPr="00CD13EC">
        <w:rPr>
          <w:rFonts w:ascii="Times New Roman" w:eastAsia="Calibri" w:hAnsi="Times New Roman" w:cs="Times New Roman"/>
          <w:sz w:val="24"/>
          <w:szCs w:val="24"/>
        </w:rPr>
        <w:t>: Update User</w:t>
      </w:r>
      <w:bookmarkEnd w:id="7"/>
    </w:p>
    <w:p w:rsidR="007C7DFD" w:rsidRPr="00CD13EC" w:rsidRDefault="007C7DFD">
      <w:pPr>
        <w:spacing w:before="2" w:line="20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7C7DFD" w:rsidRPr="00CD13EC" w:rsidRDefault="00CE4E86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="00366835" w:rsidRPr="00CD13EC">
        <w:rPr>
          <w:rFonts w:eastAsia="Cambria"/>
          <w:sz w:val="24"/>
          <w:szCs w:val="24"/>
        </w:rPr>
        <w:t>admin</w:t>
      </w: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7C7DFD" w:rsidRPr="00CD13EC" w:rsidRDefault="00366835">
      <w:pPr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This use case begins when admin updates user information.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7C7DFD" w:rsidRPr="00CD13EC" w:rsidRDefault="00366835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To update user information, admin should be logged in into his account.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7C7DFD" w:rsidRPr="00CD13EC" w:rsidRDefault="00366835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By putting information which has to be updated and by pressing update button, information gets updated.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7C7DFD" w:rsidRPr="00CD13EC" w:rsidRDefault="00366835" w:rsidP="00366835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 case begins when admin logs into his account</w:t>
      </w:r>
    </w:p>
    <w:p w:rsidR="00366835" w:rsidRPr="00CD13EC" w:rsidRDefault="00366835" w:rsidP="00366835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fills the information which he has to update and click on update button.</w:t>
      </w:r>
    </w:p>
    <w:p w:rsidR="007C7DFD" w:rsidRPr="00CD13EC" w:rsidRDefault="007C7DFD">
      <w:pPr>
        <w:spacing w:before="4" w:line="14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5" w:line="24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mbria"/>
          <w:sz w:val="24"/>
          <w:szCs w:val="24"/>
        </w:rPr>
        <w:sectPr w:rsidR="007C7DFD" w:rsidRPr="00CD13EC">
          <w:pgSz w:w="12240" w:h="15840"/>
          <w:pgMar w:top="820" w:right="1660" w:bottom="280" w:left="1700" w:header="629" w:footer="1056" w:gutter="0"/>
          <w:cols w:space="720"/>
        </w:sectPr>
      </w:pPr>
      <w:r w:rsidRPr="00CD13EC">
        <w:rPr>
          <w:rFonts w:eastAsia="Cambria"/>
          <w:sz w:val="24"/>
          <w:szCs w:val="24"/>
        </w:rPr>
        <w:t xml:space="preserve">                                                      </w:t>
      </w:r>
      <w:r w:rsidRPr="00CD13EC">
        <w:rPr>
          <w:rFonts w:eastAsia="Cambria"/>
          <w:spacing w:val="-24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7C7DFD" w:rsidRPr="00CD13EC" w:rsidRDefault="00CE4E86" w:rsidP="00540DBA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8" w:name="_Toc457776485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B57006">
        <w:rPr>
          <w:rFonts w:ascii="Times New Roman" w:eastAsia="Calibri" w:hAnsi="Times New Roman" w:cs="Times New Roman"/>
          <w:sz w:val="24"/>
          <w:szCs w:val="24"/>
        </w:rPr>
        <w:t>6</w:t>
      </w:r>
      <w:r w:rsidR="00540DBA" w:rsidRPr="00CD13EC">
        <w:rPr>
          <w:rFonts w:ascii="Times New Roman" w:eastAsia="Calibri" w:hAnsi="Times New Roman" w:cs="Times New Roman"/>
          <w:sz w:val="24"/>
          <w:szCs w:val="24"/>
        </w:rPr>
        <w:t>: Delete User</w:t>
      </w:r>
      <w:bookmarkEnd w:id="8"/>
    </w:p>
    <w:p w:rsidR="007C7DFD" w:rsidRPr="00CD13EC" w:rsidRDefault="007C7DFD">
      <w:pPr>
        <w:spacing w:before="2" w:line="20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7C7DFD" w:rsidRPr="00CD13EC" w:rsidRDefault="00CE4E86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="00A85D0B" w:rsidRPr="00CD13EC">
        <w:rPr>
          <w:rFonts w:eastAsia="Cambria"/>
          <w:sz w:val="24"/>
          <w:szCs w:val="24"/>
        </w:rPr>
        <w:t>Admin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7C7DFD" w:rsidRPr="00CD13EC" w:rsidRDefault="00CE4E86" w:rsidP="00022C9D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This use c</w:t>
      </w:r>
      <w:r w:rsidRPr="00CD13EC">
        <w:rPr>
          <w:rFonts w:eastAsia="Cambria"/>
          <w:spacing w:val="-1"/>
          <w:sz w:val="24"/>
          <w:szCs w:val="24"/>
        </w:rPr>
        <w:t>a</w:t>
      </w:r>
      <w:r w:rsidRPr="00CD13EC">
        <w:rPr>
          <w:rFonts w:eastAsia="Cambria"/>
          <w:sz w:val="24"/>
          <w:szCs w:val="24"/>
        </w:rPr>
        <w:t>se begi</w:t>
      </w:r>
      <w:r w:rsidRPr="00CD13EC">
        <w:rPr>
          <w:rFonts w:eastAsia="Cambria"/>
          <w:spacing w:val="-1"/>
          <w:sz w:val="24"/>
          <w:szCs w:val="24"/>
        </w:rPr>
        <w:t>n</w:t>
      </w:r>
      <w:r w:rsidRPr="00CD13EC">
        <w:rPr>
          <w:rFonts w:eastAsia="Cambria"/>
          <w:sz w:val="24"/>
          <w:szCs w:val="24"/>
        </w:rPr>
        <w:t xml:space="preserve">s </w:t>
      </w:r>
      <w:r w:rsidRPr="00CD13EC">
        <w:rPr>
          <w:rFonts w:eastAsia="Cambria"/>
          <w:spacing w:val="-1"/>
          <w:sz w:val="24"/>
          <w:szCs w:val="24"/>
        </w:rPr>
        <w:t>w</w:t>
      </w:r>
      <w:r w:rsidR="00022C9D" w:rsidRPr="00CD13EC">
        <w:rPr>
          <w:rFonts w:eastAsia="Cambria"/>
          <w:sz w:val="24"/>
          <w:szCs w:val="24"/>
        </w:rPr>
        <w:t>hen admin deletes user.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7C7DFD" w:rsidRPr="00CD13EC" w:rsidRDefault="00022C9D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should be logged in into his account to perform this operation.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7C7DFD" w:rsidRPr="00CD13EC" w:rsidRDefault="00CE4E86" w:rsidP="00022C9D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If the use c</w:t>
      </w:r>
      <w:r w:rsidRPr="00CD13EC">
        <w:rPr>
          <w:rFonts w:eastAsia="Cambria"/>
          <w:spacing w:val="-1"/>
          <w:sz w:val="24"/>
          <w:szCs w:val="24"/>
        </w:rPr>
        <w:t>a</w:t>
      </w:r>
      <w:r w:rsidRPr="00CD13EC">
        <w:rPr>
          <w:rFonts w:eastAsia="Cambria"/>
          <w:sz w:val="24"/>
          <w:szCs w:val="24"/>
        </w:rPr>
        <w:t xml:space="preserve">se was successful, </w:t>
      </w:r>
      <w:r w:rsidR="00022C9D" w:rsidRPr="00CD13EC">
        <w:rPr>
          <w:rFonts w:eastAsia="Cambria"/>
          <w:sz w:val="24"/>
          <w:szCs w:val="24"/>
        </w:rPr>
        <w:t>the selected user should get deleted.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022C9D" w:rsidP="00022C9D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log in into his system</w:t>
      </w:r>
    </w:p>
    <w:p w:rsidR="00022C9D" w:rsidRPr="00CD13EC" w:rsidRDefault="00022C9D" w:rsidP="00022C9D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puts primary key of user to delete particular user</w:t>
      </w:r>
    </w:p>
    <w:p w:rsidR="00022C9D" w:rsidRPr="00CD13EC" w:rsidRDefault="00022C9D" w:rsidP="00022C9D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After putting delete button user should get deleted.</w:t>
      </w:r>
    </w:p>
    <w:p w:rsidR="007C7DFD" w:rsidRPr="00CD13EC" w:rsidRDefault="00CE4E86">
      <w:pPr>
        <w:spacing w:before="7"/>
        <w:ind w:left="82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before="7" w:line="22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mbria"/>
          <w:sz w:val="24"/>
          <w:szCs w:val="24"/>
        </w:rPr>
        <w:sectPr w:rsidR="007C7DFD" w:rsidRPr="00CD13EC">
          <w:pgSz w:w="12240" w:h="15840"/>
          <w:pgMar w:top="820" w:right="1700" w:bottom="280" w:left="1700" w:header="629" w:footer="1056" w:gutter="0"/>
          <w:cols w:space="720"/>
        </w:sectPr>
      </w:pPr>
      <w:r w:rsidRPr="00CD13EC">
        <w:rPr>
          <w:rFonts w:eastAsia="Cambria"/>
          <w:sz w:val="24"/>
          <w:szCs w:val="24"/>
        </w:rPr>
        <w:t xml:space="preserve">                                                      </w:t>
      </w:r>
      <w:r w:rsidRPr="00CD13EC">
        <w:rPr>
          <w:rFonts w:eastAsia="Cambria"/>
          <w:spacing w:val="-24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7C7DFD" w:rsidRPr="00CD13EC" w:rsidRDefault="00CE4E86" w:rsidP="007B7C04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9" w:name="_Toc457776486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ED3A62">
        <w:rPr>
          <w:rFonts w:ascii="Times New Roman" w:eastAsia="Calibri" w:hAnsi="Times New Roman" w:cs="Times New Roman"/>
          <w:sz w:val="24"/>
          <w:szCs w:val="24"/>
        </w:rPr>
        <w:t>7</w:t>
      </w:r>
      <w:r w:rsidR="007B7C04" w:rsidRPr="00CD13EC">
        <w:rPr>
          <w:rFonts w:ascii="Times New Roman" w:eastAsia="Calibri" w:hAnsi="Times New Roman" w:cs="Times New Roman"/>
          <w:sz w:val="24"/>
          <w:szCs w:val="24"/>
        </w:rPr>
        <w:t>: Create course</w:t>
      </w:r>
      <w:bookmarkEnd w:id="9"/>
    </w:p>
    <w:p w:rsidR="007C7DFD" w:rsidRPr="00CD13EC" w:rsidRDefault="007C7DFD">
      <w:pPr>
        <w:spacing w:before="2" w:line="200" w:lineRule="exact"/>
        <w:rPr>
          <w:sz w:val="24"/>
          <w:szCs w:val="24"/>
        </w:rPr>
      </w:pPr>
    </w:p>
    <w:p w:rsidR="00B31DA7" w:rsidRPr="00CD13EC" w:rsidRDefault="00B31DA7" w:rsidP="00B31DA7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B31DA7" w:rsidRPr="00CD13EC" w:rsidRDefault="00B31DA7" w:rsidP="00B31DA7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>admin</w:t>
      </w:r>
    </w:p>
    <w:p w:rsidR="00B31DA7" w:rsidRPr="00CD13EC" w:rsidRDefault="00B31DA7" w:rsidP="00B31DA7">
      <w:pPr>
        <w:spacing w:before="10" w:line="180" w:lineRule="exact"/>
        <w:rPr>
          <w:sz w:val="24"/>
          <w:szCs w:val="24"/>
        </w:rPr>
      </w:pPr>
    </w:p>
    <w:p w:rsidR="00B31DA7" w:rsidRPr="00CD13EC" w:rsidRDefault="00B31DA7" w:rsidP="00B31DA7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B31DA7" w:rsidRPr="00CD13EC" w:rsidRDefault="008C4A18" w:rsidP="00B31DA7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can create course by putting course information such as Prefix, course name, course number, prerequisite, description</w:t>
      </w:r>
      <w:r w:rsidR="00B31DA7" w:rsidRPr="00CD13EC">
        <w:rPr>
          <w:rFonts w:eastAsia="Cambria"/>
          <w:sz w:val="24"/>
          <w:szCs w:val="24"/>
        </w:rPr>
        <w:t xml:space="preserve"> etc. </w:t>
      </w:r>
    </w:p>
    <w:p w:rsidR="00B31DA7" w:rsidRPr="00CD13EC" w:rsidRDefault="00B31DA7" w:rsidP="00B31DA7">
      <w:pPr>
        <w:spacing w:before="1" w:line="200" w:lineRule="exact"/>
        <w:rPr>
          <w:sz w:val="24"/>
          <w:szCs w:val="24"/>
        </w:rPr>
      </w:pPr>
    </w:p>
    <w:p w:rsidR="00B31DA7" w:rsidRPr="00CD13EC" w:rsidRDefault="00B31DA7" w:rsidP="00B31DA7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B31DA7" w:rsidRPr="00CD13EC" w:rsidRDefault="008C4A18" w:rsidP="00B31DA7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To add course,</w:t>
      </w:r>
      <w:r w:rsidR="00B31DA7" w:rsidRPr="00CD13EC">
        <w:rPr>
          <w:rFonts w:eastAsia="Cambria"/>
          <w:sz w:val="24"/>
          <w:szCs w:val="24"/>
        </w:rPr>
        <w:t xml:space="preserve"> admin should log in into his account.</w:t>
      </w:r>
    </w:p>
    <w:p w:rsidR="00B31DA7" w:rsidRPr="00CD13EC" w:rsidRDefault="00B31DA7" w:rsidP="00B31DA7">
      <w:pPr>
        <w:spacing w:before="10" w:line="180" w:lineRule="exact"/>
        <w:rPr>
          <w:sz w:val="24"/>
          <w:szCs w:val="24"/>
        </w:rPr>
      </w:pPr>
    </w:p>
    <w:p w:rsidR="00B31DA7" w:rsidRPr="00CD13EC" w:rsidRDefault="00B31DA7" w:rsidP="00B31DA7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B31DA7" w:rsidRPr="00CD13EC" w:rsidRDefault="00B31DA7" w:rsidP="00B31DA7">
      <w:pPr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After filling all required informa</w:t>
      </w:r>
      <w:r w:rsidR="00280629" w:rsidRPr="00CD13EC">
        <w:rPr>
          <w:rFonts w:eastAsia="Cambria"/>
          <w:sz w:val="24"/>
          <w:szCs w:val="24"/>
        </w:rPr>
        <w:t xml:space="preserve">tion and by clicking on add course button, new course </w:t>
      </w:r>
      <w:r w:rsidRPr="00CD13EC">
        <w:rPr>
          <w:rFonts w:eastAsia="Cambria"/>
          <w:sz w:val="24"/>
          <w:szCs w:val="24"/>
        </w:rPr>
        <w:t>should get created.</w:t>
      </w:r>
    </w:p>
    <w:p w:rsidR="00B31DA7" w:rsidRPr="00CD13EC" w:rsidRDefault="00B31DA7" w:rsidP="00B31DA7">
      <w:pPr>
        <w:spacing w:before="10" w:line="180" w:lineRule="exact"/>
        <w:rPr>
          <w:sz w:val="24"/>
          <w:szCs w:val="24"/>
        </w:rPr>
      </w:pPr>
    </w:p>
    <w:p w:rsidR="00B31DA7" w:rsidRPr="00CD13EC" w:rsidRDefault="00B31DA7" w:rsidP="00B31DA7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B31DA7" w:rsidRPr="00CD13EC" w:rsidRDefault="00B44EF4" w:rsidP="00B31DA7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</w:t>
      </w:r>
      <w:r w:rsidR="00B31DA7" w:rsidRPr="00CD13EC">
        <w:rPr>
          <w:rFonts w:eastAsia="Cambria"/>
          <w:sz w:val="24"/>
          <w:szCs w:val="24"/>
        </w:rPr>
        <w:t>dmin logs into his account</w:t>
      </w:r>
      <w:r w:rsidR="00885C82" w:rsidRPr="00CD13EC">
        <w:rPr>
          <w:rFonts w:eastAsia="Cambria"/>
          <w:sz w:val="24"/>
          <w:szCs w:val="24"/>
        </w:rPr>
        <w:t>.</w:t>
      </w:r>
    </w:p>
    <w:p w:rsidR="00B31DA7" w:rsidRPr="00CD13EC" w:rsidRDefault="00B31DA7" w:rsidP="00B31DA7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fills all informa</w:t>
      </w:r>
      <w:r w:rsidR="005B4046" w:rsidRPr="00CD13EC">
        <w:rPr>
          <w:rFonts w:eastAsia="Cambria"/>
          <w:sz w:val="24"/>
          <w:szCs w:val="24"/>
        </w:rPr>
        <w:t>tion requires to create course</w:t>
      </w:r>
      <w:r w:rsidR="00885C82" w:rsidRPr="00CD13EC">
        <w:rPr>
          <w:rFonts w:eastAsia="Cambria"/>
          <w:sz w:val="24"/>
          <w:szCs w:val="24"/>
        </w:rPr>
        <w:t>.</w:t>
      </w:r>
    </w:p>
    <w:p w:rsidR="00B31DA7" w:rsidRPr="00CD13EC" w:rsidRDefault="00B31DA7" w:rsidP="00B31DA7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</w:t>
      </w:r>
      <w:r w:rsidR="00885C82" w:rsidRPr="00CD13EC">
        <w:rPr>
          <w:rFonts w:eastAsia="Cambria"/>
          <w:sz w:val="24"/>
          <w:szCs w:val="24"/>
        </w:rPr>
        <w:t>n clicks add course to create course.</w:t>
      </w:r>
    </w:p>
    <w:p w:rsidR="007C7DFD" w:rsidRPr="00CD13EC" w:rsidRDefault="007C7DFD">
      <w:pPr>
        <w:spacing w:before="9" w:line="220" w:lineRule="exact"/>
        <w:rPr>
          <w:sz w:val="24"/>
          <w:szCs w:val="24"/>
        </w:rPr>
      </w:pPr>
    </w:p>
    <w:p w:rsidR="007C7DFD" w:rsidRPr="00CD13EC" w:rsidRDefault="00CE4E86">
      <w:pPr>
        <w:ind w:left="782" w:right="5069"/>
        <w:jc w:val="center"/>
        <w:rPr>
          <w:rFonts w:eastAsia="Cambria"/>
          <w:sz w:val="24"/>
          <w:szCs w:val="24"/>
        </w:rPr>
        <w:sectPr w:rsidR="007C7DFD" w:rsidRPr="00CD13EC">
          <w:pgSz w:w="12240" w:h="15840"/>
          <w:pgMar w:top="820" w:right="1680" w:bottom="280" w:left="1700" w:header="629" w:footer="1056" w:gutter="0"/>
          <w:cols w:space="720"/>
        </w:sectPr>
      </w:pPr>
      <w:r w:rsidRPr="00CD13EC">
        <w:rPr>
          <w:rFonts w:eastAsia="Cambria"/>
          <w:sz w:val="24"/>
          <w:szCs w:val="24"/>
        </w:rPr>
        <w:t xml:space="preserve">                                                      </w:t>
      </w:r>
      <w:r w:rsidRPr="00CD13EC">
        <w:rPr>
          <w:rFonts w:eastAsia="Cambria"/>
          <w:spacing w:val="-24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7C7DFD" w:rsidRPr="00CD13EC" w:rsidRDefault="00CE4E86" w:rsidP="007B7C04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10" w:name="_Toc457776487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CE79D7">
        <w:rPr>
          <w:rFonts w:ascii="Times New Roman" w:eastAsia="Calibri" w:hAnsi="Times New Roman" w:cs="Times New Roman"/>
          <w:sz w:val="24"/>
          <w:szCs w:val="24"/>
        </w:rPr>
        <w:t>8</w:t>
      </w:r>
      <w:r w:rsidR="007B7C04" w:rsidRPr="00CD13EC">
        <w:rPr>
          <w:rFonts w:ascii="Times New Roman" w:eastAsia="Calibri" w:hAnsi="Times New Roman" w:cs="Times New Roman"/>
          <w:sz w:val="24"/>
          <w:szCs w:val="24"/>
        </w:rPr>
        <w:t>: Update Course</w:t>
      </w:r>
      <w:bookmarkEnd w:id="10"/>
    </w:p>
    <w:p w:rsidR="007C7DFD" w:rsidRPr="00CD13EC" w:rsidRDefault="007C7DFD">
      <w:pPr>
        <w:spacing w:before="2" w:line="200" w:lineRule="exact"/>
        <w:rPr>
          <w:sz w:val="24"/>
          <w:szCs w:val="24"/>
        </w:rPr>
      </w:pPr>
    </w:p>
    <w:p w:rsidR="009B08A4" w:rsidRPr="00CD13EC" w:rsidRDefault="009B08A4" w:rsidP="009B08A4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9B08A4" w:rsidRPr="00CD13EC" w:rsidRDefault="009B08A4" w:rsidP="009B08A4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 xml:space="preserve">admin </w:t>
      </w:r>
    </w:p>
    <w:p w:rsidR="009B08A4" w:rsidRPr="00CD13EC" w:rsidRDefault="009B08A4" w:rsidP="009B08A4">
      <w:pPr>
        <w:spacing w:before="10" w:line="180" w:lineRule="exact"/>
        <w:rPr>
          <w:sz w:val="24"/>
          <w:szCs w:val="24"/>
        </w:rPr>
      </w:pPr>
    </w:p>
    <w:p w:rsidR="009B08A4" w:rsidRPr="00CD13EC" w:rsidRDefault="009B08A4" w:rsidP="009B08A4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9B08A4" w:rsidRPr="00CD13EC" w:rsidRDefault="009B08A4" w:rsidP="009B08A4">
      <w:pPr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This use case begins when admin updates course information.</w:t>
      </w:r>
    </w:p>
    <w:p w:rsidR="009B08A4" w:rsidRPr="00CD13EC" w:rsidRDefault="009B08A4" w:rsidP="009B08A4">
      <w:pPr>
        <w:spacing w:before="10" w:line="180" w:lineRule="exact"/>
        <w:rPr>
          <w:sz w:val="24"/>
          <w:szCs w:val="24"/>
        </w:rPr>
      </w:pPr>
    </w:p>
    <w:p w:rsidR="009B08A4" w:rsidRPr="00CD13EC" w:rsidRDefault="009B08A4" w:rsidP="009B08A4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9B08A4" w:rsidRPr="00CD13EC" w:rsidRDefault="003059FE" w:rsidP="009B08A4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To update course</w:t>
      </w:r>
      <w:r w:rsidR="009B08A4" w:rsidRPr="00CD13EC">
        <w:rPr>
          <w:rFonts w:eastAsia="Cambria"/>
          <w:sz w:val="24"/>
          <w:szCs w:val="24"/>
        </w:rPr>
        <w:t xml:space="preserve"> information, admin should be logged in into his account.</w:t>
      </w:r>
    </w:p>
    <w:p w:rsidR="009B08A4" w:rsidRPr="00CD13EC" w:rsidRDefault="009B08A4" w:rsidP="009B08A4">
      <w:pPr>
        <w:spacing w:before="1" w:line="200" w:lineRule="exact"/>
        <w:rPr>
          <w:sz w:val="24"/>
          <w:szCs w:val="24"/>
        </w:rPr>
      </w:pPr>
    </w:p>
    <w:p w:rsidR="009B08A4" w:rsidRPr="00CD13EC" w:rsidRDefault="009B08A4" w:rsidP="009B08A4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9B08A4" w:rsidRPr="00CD13EC" w:rsidRDefault="009B08A4" w:rsidP="009B08A4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By putting information which has to be updated and by pressing update button, information gets updated.</w:t>
      </w:r>
    </w:p>
    <w:p w:rsidR="009B08A4" w:rsidRPr="00CD13EC" w:rsidRDefault="009B08A4" w:rsidP="009B08A4">
      <w:pPr>
        <w:spacing w:before="1" w:line="200" w:lineRule="exact"/>
        <w:rPr>
          <w:sz w:val="24"/>
          <w:szCs w:val="24"/>
        </w:rPr>
      </w:pPr>
    </w:p>
    <w:p w:rsidR="009B08A4" w:rsidRPr="00CD13EC" w:rsidRDefault="009B08A4" w:rsidP="009B08A4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9B08A4" w:rsidRPr="00CD13EC" w:rsidRDefault="009B08A4" w:rsidP="009B08A4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Use case begins when admin logs into his account</w:t>
      </w:r>
    </w:p>
    <w:p w:rsidR="009B08A4" w:rsidRPr="00CD13EC" w:rsidRDefault="009B08A4" w:rsidP="009B08A4">
      <w:pPr>
        <w:pStyle w:val="ListParagraph"/>
        <w:numPr>
          <w:ilvl w:val="0"/>
          <w:numId w:val="9"/>
        </w:numPr>
        <w:spacing w:line="28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fills the information which he has to update and click on update button.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rFonts w:eastAsia="Calibri"/>
          <w:b/>
          <w:color w:val="4E81BC"/>
          <w:sz w:val="24"/>
          <w:szCs w:val="24"/>
        </w:rPr>
      </w:pPr>
    </w:p>
    <w:p w:rsidR="00030A1E" w:rsidRPr="00CD13EC" w:rsidRDefault="00030A1E">
      <w:pPr>
        <w:spacing w:line="200" w:lineRule="exact"/>
        <w:rPr>
          <w:sz w:val="24"/>
          <w:szCs w:val="24"/>
        </w:rPr>
      </w:pPr>
    </w:p>
    <w:p w:rsidR="007C7DFD" w:rsidRDefault="007C7DFD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Default="003875AC">
      <w:pPr>
        <w:spacing w:line="200" w:lineRule="exact"/>
        <w:rPr>
          <w:sz w:val="24"/>
          <w:szCs w:val="24"/>
        </w:rPr>
      </w:pPr>
    </w:p>
    <w:p w:rsidR="003875AC" w:rsidRPr="00CD13EC" w:rsidRDefault="003875AC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7C7DFD" w:rsidRPr="00CD13EC" w:rsidRDefault="00CE4E86" w:rsidP="007B7C04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11" w:name="_Toc457776488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976E1E">
        <w:rPr>
          <w:rFonts w:ascii="Times New Roman" w:eastAsia="Calibri" w:hAnsi="Times New Roman" w:cs="Times New Roman"/>
          <w:sz w:val="24"/>
          <w:szCs w:val="24"/>
        </w:rPr>
        <w:t>9</w:t>
      </w:r>
      <w:r w:rsidR="007B7C04" w:rsidRPr="00CD13EC">
        <w:rPr>
          <w:rFonts w:ascii="Times New Roman" w:eastAsia="Calibri" w:hAnsi="Times New Roman" w:cs="Times New Roman"/>
          <w:sz w:val="24"/>
          <w:szCs w:val="24"/>
        </w:rPr>
        <w:t>: Delete Course</w:t>
      </w:r>
      <w:bookmarkEnd w:id="11"/>
    </w:p>
    <w:p w:rsidR="007C7DFD" w:rsidRPr="00CD13EC" w:rsidRDefault="007C7DFD">
      <w:pPr>
        <w:spacing w:before="2" w:line="200" w:lineRule="exact"/>
        <w:rPr>
          <w:sz w:val="24"/>
          <w:szCs w:val="24"/>
        </w:rPr>
      </w:pPr>
    </w:p>
    <w:p w:rsidR="00791DA6" w:rsidRPr="00CD13EC" w:rsidRDefault="00791DA6" w:rsidP="00791DA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791DA6" w:rsidRPr="00CD13EC" w:rsidRDefault="00791DA6" w:rsidP="00791DA6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>Admin</w:t>
      </w:r>
    </w:p>
    <w:p w:rsidR="00791DA6" w:rsidRPr="00CD13EC" w:rsidRDefault="00791DA6" w:rsidP="00791DA6">
      <w:pPr>
        <w:spacing w:before="10" w:line="180" w:lineRule="exact"/>
        <w:rPr>
          <w:sz w:val="24"/>
          <w:szCs w:val="24"/>
        </w:rPr>
      </w:pPr>
    </w:p>
    <w:p w:rsidR="00791DA6" w:rsidRPr="00CD13EC" w:rsidRDefault="00791DA6" w:rsidP="00791DA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791DA6" w:rsidRPr="00CD13EC" w:rsidRDefault="00791DA6" w:rsidP="00791DA6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This use c</w:t>
      </w:r>
      <w:r w:rsidRPr="00CD13EC">
        <w:rPr>
          <w:rFonts w:eastAsia="Cambria"/>
          <w:spacing w:val="-1"/>
          <w:sz w:val="24"/>
          <w:szCs w:val="24"/>
        </w:rPr>
        <w:t>a</w:t>
      </w:r>
      <w:r w:rsidRPr="00CD13EC">
        <w:rPr>
          <w:rFonts w:eastAsia="Cambria"/>
          <w:sz w:val="24"/>
          <w:szCs w:val="24"/>
        </w:rPr>
        <w:t>se begi</w:t>
      </w:r>
      <w:r w:rsidRPr="00CD13EC">
        <w:rPr>
          <w:rFonts w:eastAsia="Cambria"/>
          <w:spacing w:val="-1"/>
          <w:sz w:val="24"/>
          <w:szCs w:val="24"/>
        </w:rPr>
        <w:t>n</w:t>
      </w:r>
      <w:r w:rsidRPr="00CD13EC">
        <w:rPr>
          <w:rFonts w:eastAsia="Cambria"/>
          <w:sz w:val="24"/>
          <w:szCs w:val="24"/>
        </w:rPr>
        <w:t xml:space="preserve">s </w:t>
      </w:r>
      <w:r w:rsidRPr="00CD13EC">
        <w:rPr>
          <w:rFonts w:eastAsia="Cambria"/>
          <w:spacing w:val="-1"/>
          <w:sz w:val="24"/>
          <w:szCs w:val="24"/>
        </w:rPr>
        <w:t>w</w:t>
      </w:r>
      <w:r w:rsidR="004D7C51" w:rsidRPr="00CD13EC">
        <w:rPr>
          <w:rFonts w:eastAsia="Cambria"/>
          <w:sz w:val="24"/>
          <w:szCs w:val="24"/>
        </w:rPr>
        <w:t>hen admin deletes courses</w:t>
      </w:r>
      <w:r w:rsidRPr="00CD13EC">
        <w:rPr>
          <w:rFonts w:eastAsia="Cambria"/>
          <w:sz w:val="24"/>
          <w:szCs w:val="24"/>
        </w:rPr>
        <w:t>.</w:t>
      </w:r>
    </w:p>
    <w:p w:rsidR="00791DA6" w:rsidRPr="00CD13EC" w:rsidRDefault="00791DA6" w:rsidP="00791DA6">
      <w:pPr>
        <w:spacing w:before="10" w:line="180" w:lineRule="exact"/>
        <w:rPr>
          <w:sz w:val="24"/>
          <w:szCs w:val="24"/>
        </w:rPr>
      </w:pPr>
    </w:p>
    <w:p w:rsidR="00791DA6" w:rsidRPr="00CD13EC" w:rsidRDefault="00791DA6" w:rsidP="00791DA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791DA6" w:rsidRPr="00CD13EC" w:rsidRDefault="00791DA6" w:rsidP="00791DA6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should be logged in into his account to perform this operation.</w:t>
      </w:r>
    </w:p>
    <w:p w:rsidR="00791DA6" w:rsidRPr="00CD13EC" w:rsidRDefault="00791DA6" w:rsidP="00791DA6">
      <w:pPr>
        <w:spacing w:before="1" w:line="200" w:lineRule="exact"/>
        <w:rPr>
          <w:sz w:val="24"/>
          <w:szCs w:val="24"/>
        </w:rPr>
      </w:pPr>
    </w:p>
    <w:p w:rsidR="00791DA6" w:rsidRPr="00CD13EC" w:rsidRDefault="00791DA6" w:rsidP="00791DA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791DA6" w:rsidRPr="00CD13EC" w:rsidRDefault="00791DA6" w:rsidP="00791DA6">
      <w:pPr>
        <w:spacing w:line="280" w:lineRule="exact"/>
        <w:ind w:left="10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If the use c</w:t>
      </w:r>
      <w:r w:rsidRPr="00CD13EC">
        <w:rPr>
          <w:rFonts w:eastAsia="Cambria"/>
          <w:spacing w:val="-1"/>
          <w:sz w:val="24"/>
          <w:szCs w:val="24"/>
        </w:rPr>
        <w:t>a</w:t>
      </w:r>
      <w:r w:rsidRPr="00CD13EC">
        <w:rPr>
          <w:rFonts w:eastAsia="Cambria"/>
          <w:sz w:val="24"/>
          <w:szCs w:val="24"/>
        </w:rPr>
        <w:t xml:space="preserve">se was successful, </w:t>
      </w:r>
      <w:r w:rsidR="004D7C51" w:rsidRPr="00CD13EC">
        <w:rPr>
          <w:rFonts w:eastAsia="Cambria"/>
          <w:sz w:val="24"/>
          <w:szCs w:val="24"/>
        </w:rPr>
        <w:t>the selected courses</w:t>
      </w:r>
      <w:r w:rsidRPr="00CD13EC">
        <w:rPr>
          <w:rFonts w:eastAsia="Cambria"/>
          <w:sz w:val="24"/>
          <w:szCs w:val="24"/>
        </w:rPr>
        <w:t xml:space="preserve"> should get deleted.</w:t>
      </w:r>
    </w:p>
    <w:p w:rsidR="00791DA6" w:rsidRPr="00CD13EC" w:rsidRDefault="00791DA6" w:rsidP="00791DA6">
      <w:pPr>
        <w:spacing w:before="1" w:line="200" w:lineRule="exact"/>
        <w:rPr>
          <w:sz w:val="24"/>
          <w:szCs w:val="24"/>
        </w:rPr>
      </w:pPr>
    </w:p>
    <w:p w:rsidR="00791DA6" w:rsidRPr="00CD13EC" w:rsidRDefault="00791DA6" w:rsidP="00791DA6">
      <w:pPr>
        <w:ind w:left="10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791DA6" w:rsidRPr="00CD13EC" w:rsidRDefault="00791DA6" w:rsidP="00791DA6">
      <w:pPr>
        <w:spacing w:before="1" w:line="200" w:lineRule="exact"/>
        <w:rPr>
          <w:sz w:val="24"/>
          <w:szCs w:val="24"/>
        </w:rPr>
      </w:pPr>
    </w:p>
    <w:p w:rsidR="00791DA6" w:rsidRPr="00CD13EC" w:rsidRDefault="00791DA6" w:rsidP="00791DA6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log in into his system</w:t>
      </w:r>
    </w:p>
    <w:p w:rsidR="00791DA6" w:rsidRPr="00CD13EC" w:rsidRDefault="00791DA6" w:rsidP="00791DA6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Admin puts primary key o</w:t>
      </w:r>
      <w:r w:rsidR="00491CB0" w:rsidRPr="00CD13EC">
        <w:rPr>
          <w:rFonts w:eastAsia="Cambria"/>
          <w:sz w:val="24"/>
          <w:szCs w:val="24"/>
        </w:rPr>
        <w:t>f course to delete particular course.</w:t>
      </w:r>
    </w:p>
    <w:p w:rsidR="00791DA6" w:rsidRPr="00CD13EC" w:rsidRDefault="00791DA6" w:rsidP="00791DA6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After putting </w:t>
      </w:r>
      <w:r w:rsidR="00491CB0" w:rsidRPr="00CD13EC">
        <w:rPr>
          <w:rFonts w:eastAsia="Cambria"/>
          <w:sz w:val="24"/>
          <w:szCs w:val="24"/>
        </w:rPr>
        <w:t>delete button course</w:t>
      </w:r>
      <w:r w:rsidRPr="00CD13EC">
        <w:rPr>
          <w:rFonts w:eastAsia="Cambria"/>
          <w:sz w:val="24"/>
          <w:szCs w:val="24"/>
        </w:rPr>
        <w:t xml:space="preserve"> should get deleted.</w:t>
      </w:r>
    </w:p>
    <w:p w:rsidR="007C7DFD" w:rsidRPr="00CD13EC" w:rsidRDefault="00CE4E86">
      <w:pPr>
        <w:spacing w:line="280" w:lineRule="exact"/>
        <w:ind w:left="46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before="9" w:line="220" w:lineRule="exact"/>
        <w:rPr>
          <w:sz w:val="24"/>
          <w:szCs w:val="24"/>
        </w:rPr>
      </w:pPr>
    </w:p>
    <w:p w:rsidR="007C7DFD" w:rsidRPr="00CD13EC" w:rsidRDefault="00CE4E86">
      <w:pPr>
        <w:ind w:left="100"/>
        <w:rPr>
          <w:rFonts w:eastAsia="Cambria"/>
          <w:sz w:val="24"/>
          <w:szCs w:val="24"/>
        </w:rPr>
        <w:sectPr w:rsidR="007C7DFD" w:rsidRPr="00CD13EC">
          <w:pgSz w:w="12240" w:h="15840"/>
          <w:pgMar w:top="820" w:right="1680" w:bottom="280" w:left="1700" w:header="629" w:footer="1056" w:gutter="0"/>
          <w:cols w:space="720"/>
        </w:sectPr>
      </w:pPr>
      <w:r w:rsidRPr="00CD13EC">
        <w:rPr>
          <w:rFonts w:eastAsia="Cambria"/>
          <w:sz w:val="24"/>
          <w:szCs w:val="24"/>
        </w:rPr>
        <w:t xml:space="preserve">                                                      </w:t>
      </w:r>
      <w:r w:rsidRPr="00CD13EC">
        <w:rPr>
          <w:rFonts w:eastAsia="Cambria"/>
          <w:spacing w:val="-24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7C7DFD" w:rsidRPr="00CD13EC" w:rsidRDefault="00CE4E86" w:rsidP="00E177C5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12" w:name="_Toc457776489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9C41FD">
        <w:rPr>
          <w:rFonts w:ascii="Times New Roman" w:eastAsia="Calibri" w:hAnsi="Times New Roman" w:cs="Times New Roman"/>
          <w:sz w:val="24"/>
          <w:szCs w:val="24"/>
        </w:rPr>
        <w:t>10</w:t>
      </w:r>
      <w:r w:rsidR="00E177C5" w:rsidRPr="00CD13EC">
        <w:rPr>
          <w:rFonts w:ascii="Times New Roman" w:eastAsia="Calibri" w:hAnsi="Times New Roman" w:cs="Times New Roman"/>
          <w:sz w:val="24"/>
          <w:szCs w:val="24"/>
        </w:rPr>
        <w:t>: Register track</w:t>
      </w:r>
      <w:bookmarkEnd w:id="12"/>
    </w:p>
    <w:p w:rsidR="007C7DFD" w:rsidRPr="00CD13EC" w:rsidRDefault="007C7DFD">
      <w:pPr>
        <w:spacing w:before="2" w:line="200" w:lineRule="exact"/>
        <w:rPr>
          <w:sz w:val="24"/>
          <w:szCs w:val="24"/>
        </w:rPr>
      </w:pPr>
    </w:p>
    <w:p w:rsidR="007C7DFD" w:rsidRPr="00CD13EC" w:rsidRDefault="00CE4E86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7C7DFD" w:rsidRPr="00CD13EC" w:rsidRDefault="00CE4E86">
      <w:pPr>
        <w:spacing w:line="280" w:lineRule="exact"/>
        <w:ind w:left="12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="007F1362">
        <w:rPr>
          <w:rFonts w:eastAsia="Cambria"/>
          <w:sz w:val="24"/>
          <w:szCs w:val="24"/>
        </w:rPr>
        <w:t>Admin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7C7DFD" w:rsidRPr="00CD13EC" w:rsidRDefault="00CE4E86" w:rsidP="007F1362">
      <w:pPr>
        <w:spacing w:line="280" w:lineRule="exact"/>
        <w:ind w:left="12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>This use case begins when an ad</w:t>
      </w:r>
      <w:r w:rsidRPr="00CD13EC">
        <w:rPr>
          <w:rFonts w:eastAsia="Cambria"/>
          <w:spacing w:val="-1"/>
          <w:sz w:val="24"/>
          <w:szCs w:val="24"/>
        </w:rPr>
        <w:t>m</w:t>
      </w:r>
      <w:r w:rsidRPr="00CD13EC">
        <w:rPr>
          <w:rFonts w:eastAsia="Cambria"/>
          <w:sz w:val="24"/>
          <w:szCs w:val="24"/>
        </w:rPr>
        <w:t>ini</w:t>
      </w:r>
      <w:r w:rsidRPr="00CD13EC">
        <w:rPr>
          <w:rFonts w:eastAsia="Cambria"/>
          <w:spacing w:val="-1"/>
          <w:sz w:val="24"/>
          <w:szCs w:val="24"/>
        </w:rPr>
        <w:t>s</w:t>
      </w:r>
      <w:r w:rsidRPr="00CD13EC">
        <w:rPr>
          <w:rFonts w:eastAsia="Cambria"/>
          <w:sz w:val="24"/>
          <w:szCs w:val="24"/>
        </w:rPr>
        <w:t>tr</w:t>
      </w:r>
      <w:r w:rsidRPr="00CD13EC">
        <w:rPr>
          <w:rFonts w:eastAsia="Cambria"/>
          <w:spacing w:val="-1"/>
          <w:sz w:val="24"/>
          <w:szCs w:val="24"/>
        </w:rPr>
        <w:t>a</w:t>
      </w:r>
      <w:r w:rsidRPr="00CD13EC">
        <w:rPr>
          <w:rFonts w:eastAsia="Cambria"/>
          <w:sz w:val="24"/>
          <w:szCs w:val="24"/>
        </w:rPr>
        <w:t xml:space="preserve">tor user wishes </w:t>
      </w:r>
      <w:r w:rsidRPr="00CD13EC">
        <w:rPr>
          <w:rFonts w:eastAsia="Cambria"/>
          <w:spacing w:val="-1"/>
          <w:sz w:val="24"/>
          <w:szCs w:val="24"/>
        </w:rPr>
        <w:t>t</w:t>
      </w:r>
      <w:r w:rsidRPr="00CD13EC">
        <w:rPr>
          <w:rFonts w:eastAsia="Cambria"/>
          <w:sz w:val="24"/>
          <w:szCs w:val="24"/>
        </w:rPr>
        <w:t xml:space="preserve">o </w:t>
      </w:r>
      <w:r w:rsidR="007F1362">
        <w:rPr>
          <w:rFonts w:eastAsia="Cambria"/>
          <w:sz w:val="24"/>
          <w:szCs w:val="24"/>
        </w:rPr>
        <w:t>add/update or delete track.</w:t>
      </w:r>
    </w:p>
    <w:p w:rsidR="007C7DFD" w:rsidRPr="00CD13EC" w:rsidRDefault="007C7DFD">
      <w:pPr>
        <w:spacing w:before="10" w:line="180" w:lineRule="exact"/>
        <w:rPr>
          <w:sz w:val="24"/>
          <w:szCs w:val="24"/>
        </w:rPr>
      </w:pPr>
    </w:p>
    <w:p w:rsidR="007C7DFD" w:rsidRPr="00CD13EC" w:rsidRDefault="00CE4E86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7C7DFD" w:rsidRPr="00CD13EC" w:rsidRDefault="007F1362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Admin should be logged in into the system.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Pr="00CD13EC" w:rsidRDefault="00CE4E86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7C7DFD" w:rsidRPr="00CD13EC" w:rsidRDefault="007F1362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If this case was successful, then admin should add/update/delete track information.</w:t>
      </w:r>
    </w:p>
    <w:p w:rsidR="007C7DFD" w:rsidRPr="00CD13EC" w:rsidRDefault="007C7DFD">
      <w:pPr>
        <w:spacing w:before="1" w:line="200" w:lineRule="exact"/>
        <w:rPr>
          <w:sz w:val="24"/>
          <w:szCs w:val="24"/>
        </w:rPr>
      </w:pPr>
    </w:p>
    <w:p w:rsidR="007C7DFD" w:rsidRDefault="00CE4E86">
      <w:pPr>
        <w:ind w:left="120"/>
        <w:rPr>
          <w:rFonts w:eastAsia="Calibri"/>
          <w:b/>
          <w:color w:val="4E81BC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491B98" w:rsidRPr="00CD13EC" w:rsidRDefault="00491B98" w:rsidP="00491B98">
      <w:pPr>
        <w:rPr>
          <w:rFonts w:eastAsia="Calibri"/>
        </w:rPr>
      </w:pPr>
    </w:p>
    <w:p w:rsidR="007C7DFD" w:rsidRPr="00491B98" w:rsidRDefault="00491B98" w:rsidP="00491B98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 w:rsidRPr="00491B98">
        <w:rPr>
          <w:rFonts w:eastAsia="Cambria"/>
          <w:sz w:val="24"/>
          <w:szCs w:val="24"/>
        </w:rPr>
        <w:t>Admin should log in into his system</w:t>
      </w:r>
    </w:p>
    <w:p w:rsidR="00491B98" w:rsidRPr="00491B98" w:rsidRDefault="00491B98" w:rsidP="00491B98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 w:rsidRPr="00491B98">
        <w:rPr>
          <w:rFonts w:eastAsia="Cambria"/>
          <w:sz w:val="24"/>
          <w:szCs w:val="24"/>
        </w:rPr>
        <w:t>Admin add/update/delete track information.</w:t>
      </w:r>
    </w:p>
    <w:p w:rsidR="00491B98" w:rsidRPr="00491B98" w:rsidRDefault="00491B98" w:rsidP="00491B98">
      <w:pPr>
        <w:spacing w:before="10" w:line="180" w:lineRule="exact"/>
        <w:ind w:left="360"/>
        <w:rPr>
          <w:sz w:val="24"/>
          <w:szCs w:val="24"/>
        </w:rPr>
      </w:pPr>
    </w:p>
    <w:p w:rsidR="007C7DFD" w:rsidRPr="00CD13EC" w:rsidRDefault="007C7DFD">
      <w:pPr>
        <w:ind w:left="480"/>
        <w:rPr>
          <w:rFonts w:eastAsia="Cambria"/>
          <w:sz w:val="24"/>
          <w:szCs w:val="24"/>
        </w:rPr>
      </w:pPr>
    </w:p>
    <w:p w:rsidR="007C7DFD" w:rsidRPr="00CD13EC" w:rsidRDefault="007C7DFD">
      <w:pPr>
        <w:spacing w:before="7" w:line="220" w:lineRule="exact"/>
        <w:rPr>
          <w:sz w:val="24"/>
          <w:szCs w:val="24"/>
        </w:rPr>
      </w:pPr>
    </w:p>
    <w:p w:rsidR="007C7DFD" w:rsidRPr="00CD13EC" w:rsidRDefault="00CE4E86">
      <w:pPr>
        <w:ind w:left="120"/>
        <w:rPr>
          <w:rFonts w:eastAsia="Cambria"/>
          <w:sz w:val="24"/>
          <w:szCs w:val="24"/>
        </w:rPr>
        <w:sectPr w:rsidR="007C7DFD" w:rsidRPr="00CD13EC">
          <w:pgSz w:w="12240" w:h="15840"/>
          <w:pgMar w:top="820" w:right="1680" w:bottom="280" w:left="1680" w:header="629" w:footer="1056" w:gutter="0"/>
          <w:cols w:space="720"/>
        </w:sectPr>
      </w:pPr>
      <w:r w:rsidRPr="00CD13EC">
        <w:rPr>
          <w:rFonts w:eastAsia="Cambria"/>
          <w:sz w:val="24"/>
          <w:szCs w:val="24"/>
        </w:rPr>
        <w:t xml:space="preserve">                                                      </w:t>
      </w:r>
      <w:r w:rsidRPr="00CD13EC">
        <w:rPr>
          <w:rFonts w:eastAsia="Cambria"/>
          <w:spacing w:val="-24"/>
          <w:sz w:val="24"/>
          <w:szCs w:val="24"/>
        </w:rPr>
        <w:t xml:space="preserve"> </w:t>
      </w:r>
      <w:r w:rsidRPr="00CD13EC">
        <w:rPr>
          <w:rFonts w:eastAsia="Cambria"/>
          <w:sz w:val="24"/>
          <w:szCs w:val="24"/>
        </w:rPr>
        <w:t xml:space="preserve"> </w:t>
      </w: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line="200" w:lineRule="exact"/>
        <w:rPr>
          <w:sz w:val="24"/>
          <w:szCs w:val="24"/>
        </w:rPr>
      </w:pPr>
    </w:p>
    <w:p w:rsidR="007C7DFD" w:rsidRPr="00CD13EC" w:rsidRDefault="007C7DFD">
      <w:pPr>
        <w:spacing w:before="14" w:line="200" w:lineRule="exact"/>
        <w:rPr>
          <w:sz w:val="24"/>
          <w:szCs w:val="24"/>
        </w:rPr>
      </w:pPr>
    </w:p>
    <w:p w:rsidR="00C11389" w:rsidRPr="00CD13EC" w:rsidRDefault="00C11389" w:rsidP="00C11389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13" w:name="_Toc457776490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FF554A">
        <w:rPr>
          <w:rFonts w:ascii="Times New Roman" w:eastAsia="Calibri" w:hAnsi="Times New Roman" w:cs="Times New Roman"/>
          <w:sz w:val="24"/>
          <w:szCs w:val="24"/>
        </w:rPr>
        <w:t>11</w:t>
      </w:r>
      <w:r>
        <w:rPr>
          <w:rFonts w:ascii="Times New Roman" w:eastAsia="Calibri" w:hAnsi="Times New Roman" w:cs="Times New Roman"/>
          <w:sz w:val="24"/>
          <w:szCs w:val="24"/>
        </w:rPr>
        <w:t>: Create appointment</w:t>
      </w:r>
      <w:bookmarkEnd w:id="13"/>
    </w:p>
    <w:p w:rsidR="00C11389" w:rsidRPr="00CD13EC" w:rsidRDefault="00C11389" w:rsidP="00C11389">
      <w:pPr>
        <w:spacing w:before="2" w:line="20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C11389" w:rsidRPr="00CD13EC" w:rsidRDefault="00C1138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="00F85C59">
        <w:rPr>
          <w:rFonts w:eastAsia="Cambria"/>
          <w:sz w:val="24"/>
          <w:szCs w:val="24"/>
        </w:rPr>
        <w:t>Advisor</w:t>
      </w:r>
    </w:p>
    <w:p w:rsidR="00C11389" w:rsidRPr="00CD13EC" w:rsidRDefault="00C11389" w:rsidP="00C11389">
      <w:pPr>
        <w:spacing w:before="10" w:line="18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C11389" w:rsidRPr="00CD13EC" w:rsidRDefault="00F85C5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 xml:space="preserve">This use case begins when an advisor </w:t>
      </w:r>
      <w:r w:rsidR="00C11389" w:rsidRPr="00CD13EC">
        <w:rPr>
          <w:rFonts w:eastAsia="Cambria"/>
          <w:sz w:val="24"/>
          <w:szCs w:val="24"/>
        </w:rPr>
        <w:t xml:space="preserve">wishes </w:t>
      </w:r>
      <w:r w:rsidR="00C11389" w:rsidRPr="00CD13EC">
        <w:rPr>
          <w:rFonts w:eastAsia="Cambria"/>
          <w:spacing w:val="-1"/>
          <w:sz w:val="24"/>
          <w:szCs w:val="24"/>
        </w:rPr>
        <w:t>t</w:t>
      </w:r>
      <w:r>
        <w:rPr>
          <w:rFonts w:eastAsia="Cambria"/>
          <w:sz w:val="24"/>
          <w:szCs w:val="24"/>
        </w:rPr>
        <w:t>o create appointments</w:t>
      </w:r>
      <w:r w:rsidR="00C11389">
        <w:rPr>
          <w:rFonts w:eastAsia="Cambria"/>
          <w:sz w:val="24"/>
          <w:szCs w:val="24"/>
        </w:rPr>
        <w:t>.</w:t>
      </w:r>
    </w:p>
    <w:p w:rsidR="00C11389" w:rsidRPr="00CD13EC" w:rsidRDefault="00C11389" w:rsidP="00C11389">
      <w:pPr>
        <w:spacing w:before="10" w:line="18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C11389" w:rsidRPr="00CD13EC" w:rsidRDefault="00F85C5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Advisor</w:t>
      </w:r>
      <w:r w:rsidR="00C11389">
        <w:rPr>
          <w:rFonts w:eastAsia="Cambria"/>
          <w:sz w:val="24"/>
          <w:szCs w:val="24"/>
        </w:rPr>
        <w:t xml:space="preserve"> should be logged in into the system.</w:t>
      </w:r>
    </w:p>
    <w:p w:rsidR="00C11389" w:rsidRPr="00CD13EC" w:rsidRDefault="00C11389" w:rsidP="00C11389">
      <w:pPr>
        <w:spacing w:before="1" w:line="20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C11389" w:rsidRPr="00CD13EC" w:rsidRDefault="00C1138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If this case was su</w:t>
      </w:r>
      <w:r w:rsidR="00F85C59">
        <w:rPr>
          <w:rFonts w:eastAsia="Cambria"/>
          <w:sz w:val="24"/>
          <w:szCs w:val="24"/>
        </w:rPr>
        <w:t xml:space="preserve">ccessful, then advisor should create </w:t>
      </w:r>
      <w:r w:rsidR="00122D56">
        <w:rPr>
          <w:rFonts w:eastAsia="Cambria"/>
          <w:sz w:val="24"/>
          <w:szCs w:val="24"/>
        </w:rPr>
        <w:t>an appointment</w:t>
      </w:r>
      <w:r w:rsidR="00F85C59">
        <w:rPr>
          <w:rFonts w:eastAsia="Cambria"/>
          <w:sz w:val="24"/>
          <w:szCs w:val="24"/>
        </w:rPr>
        <w:t>.</w:t>
      </w:r>
    </w:p>
    <w:p w:rsidR="00C11389" w:rsidRPr="00CD13EC" w:rsidRDefault="00C11389" w:rsidP="00C11389">
      <w:pPr>
        <w:spacing w:before="1" w:line="200" w:lineRule="exact"/>
        <w:rPr>
          <w:sz w:val="24"/>
          <w:szCs w:val="24"/>
        </w:rPr>
      </w:pPr>
    </w:p>
    <w:p w:rsidR="00C11389" w:rsidRDefault="00C11389" w:rsidP="00C11389">
      <w:pPr>
        <w:ind w:left="120"/>
        <w:rPr>
          <w:rFonts w:eastAsia="Calibri"/>
          <w:b/>
          <w:color w:val="4E81BC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C11389" w:rsidRPr="00CD13EC" w:rsidRDefault="00C11389" w:rsidP="00C11389">
      <w:pPr>
        <w:rPr>
          <w:rFonts w:eastAsia="Calibri"/>
        </w:rPr>
      </w:pPr>
    </w:p>
    <w:p w:rsidR="00C11389" w:rsidRPr="00491B98" w:rsidRDefault="00F85C59" w:rsidP="00C11389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Advisor</w:t>
      </w:r>
      <w:r w:rsidR="00C11389" w:rsidRPr="00491B98">
        <w:rPr>
          <w:rFonts w:eastAsia="Cambria"/>
          <w:sz w:val="24"/>
          <w:szCs w:val="24"/>
        </w:rPr>
        <w:t xml:space="preserve"> should log in into his system</w:t>
      </w:r>
    </w:p>
    <w:p w:rsidR="00C11389" w:rsidRDefault="00122D56" w:rsidP="00C11389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Advisor should select timings to create an appointment.</w:t>
      </w: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P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E177C5" w:rsidRDefault="00E177C5" w:rsidP="00E177C5">
      <w:pPr>
        <w:rPr>
          <w:rFonts w:eastAsia="Cambria"/>
          <w:sz w:val="24"/>
          <w:szCs w:val="24"/>
        </w:rPr>
      </w:pPr>
    </w:p>
    <w:p w:rsidR="00C11389" w:rsidRPr="00CD13EC" w:rsidRDefault="00C11389" w:rsidP="00C11389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14" w:name="_Toc457776491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060AD2">
        <w:rPr>
          <w:rFonts w:ascii="Times New Roman" w:eastAsia="Calibri" w:hAnsi="Times New Roman" w:cs="Times New Roman"/>
          <w:sz w:val="24"/>
          <w:szCs w:val="24"/>
        </w:rPr>
        <w:t>12</w:t>
      </w:r>
      <w:r>
        <w:rPr>
          <w:rFonts w:ascii="Times New Roman" w:eastAsia="Calibri" w:hAnsi="Times New Roman" w:cs="Times New Roman"/>
          <w:sz w:val="24"/>
          <w:szCs w:val="24"/>
        </w:rPr>
        <w:t>: Delete appointment</w:t>
      </w:r>
      <w:bookmarkEnd w:id="14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C11389" w:rsidRPr="00CD13EC" w:rsidRDefault="00C11389" w:rsidP="00C11389">
      <w:pPr>
        <w:spacing w:before="2" w:line="20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C11389" w:rsidRPr="00CD13EC" w:rsidRDefault="00C1138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="00122D56">
        <w:rPr>
          <w:rFonts w:eastAsia="Cambria"/>
          <w:sz w:val="24"/>
          <w:szCs w:val="24"/>
        </w:rPr>
        <w:t>Advisor</w:t>
      </w:r>
    </w:p>
    <w:p w:rsidR="00C11389" w:rsidRPr="00CD13EC" w:rsidRDefault="00C11389" w:rsidP="00C11389">
      <w:pPr>
        <w:spacing w:before="10" w:line="18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C11389" w:rsidRPr="00CD13EC" w:rsidRDefault="00FE4C31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 xml:space="preserve">This use case begins when an advisor </w:t>
      </w:r>
      <w:r w:rsidR="00C11389" w:rsidRPr="00CD13EC">
        <w:rPr>
          <w:rFonts w:eastAsia="Cambria"/>
          <w:sz w:val="24"/>
          <w:szCs w:val="24"/>
        </w:rPr>
        <w:t xml:space="preserve">wishes </w:t>
      </w:r>
      <w:r w:rsidR="00C11389" w:rsidRPr="00CD13EC">
        <w:rPr>
          <w:rFonts w:eastAsia="Cambria"/>
          <w:spacing w:val="-1"/>
          <w:sz w:val="24"/>
          <w:szCs w:val="24"/>
        </w:rPr>
        <w:t>t</w:t>
      </w:r>
      <w:r>
        <w:rPr>
          <w:rFonts w:eastAsia="Cambria"/>
          <w:sz w:val="24"/>
          <w:szCs w:val="24"/>
        </w:rPr>
        <w:t>o delete an appointment</w:t>
      </w:r>
      <w:r w:rsidR="00C11389">
        <w:rPr>
          <w:rFonts w:eastAsia="Cambria"/>
          <w:sz w:val="24"/>
          <w:szCs w:val="24"/>
        </w:rPr>
        <w:t>.</w:t>
      </w:r>
    </w:p>
    <w:p w:rsidR="00C11389" w:rsidRPr="00CD13EC" w:rsidRDefault="00C11389" w:rsidP="00C11389">
      <w:pPr>
        <w:spacing w:before="10" w:line="18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C11389" w:rsidRPr="00CD13EC" w:rsidRDefault="00FE4C31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Advisor</w:t>
      </w:r>
      <w:r w:rsidR="00C11389">
        <w:rPr>
          <w:rFonts w:eastAsia="Cambria"/>
          <w:sz w:val="24"/>
          <w:szCs w:val="24"/>
        </w:rPr>
        <w:t xml:space="preserve"> should be logged in into the system.</w:t>
      </w:r>
    </w:p>
    <w:p w:rsidR="00C11389" w:rsidRPr="00CD13EC" w:rsidRDefault="00C11389" w:rsidP="00C11389">
      <w:pPr>
        <w:spacing w:before="1" w:line="20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C11389" w:rsidRPr="00CD13EC" w:rsidRDefault="00C1138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If this</w:t>
      </w:r>
      <w:r w:rsidR="00FE4C31">
        <w:rPr>
          <w:rFonts w:eastAsia="Cambria"/>
          <w:sz w:val="24"/>
          <w:szCs w:val="24"/>
        </w:rPr>
        <w:t xml:space="preserve"> case was successful, then advisor should delete an appointment</w:t>
      </w:r>
      <w:r>
        <w:rPr>
          <w:rFonts w:eastAsia="Cambria"/>
          <w:sz w:val="24"/>
          <w:szCs w:val="24"/>
        </w:rPr>
        <w:t>.</w:t>
      </w:r>
    </w:p>
    <w:p w:rsidR="00C11389" w:rsidRPr="00CD13EC" w:rsidRDefault="00C11389" w:rsidP="00C11389">
      <w:pPr>
        <w:spacing w:before="1" w:line="200" w:lineRule="exact"/>
        <w:rPr>
          <w:sz w:val="24"/>
          <w:szCs w:val="24"/>
        </w:rPr>
      </w:pPr>
    </w:p>
    <w:p w:rsidR="00C11389" w:rsidRDefault="00C11389" w:rsidP="00C11389">
      <w:pPr>
        <w:ind w:left="120"/>
        <w:rPr>
          <w:rFonts w:eastAsia="Calibri"/>
          <w:b/>
          <w:color w:val="4E81BC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C11389" w:rsidRPr="00CD13EC" w:rsidRDefault="00C11389" w:rsidP="00C11389">
      <w:pPr>
        <w:rPr>
          <w:rFonts w:eastAsia="Calibri"/>
        </w:rPr>
      </w:pPr>
    </w:p>
    <w:p w:rsidR="00C11389" w:rsidRPr="00491B98" w:rsidRDefault="00FE4C31" w:rsidP="00C11389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Advisor</w:t>
      </w:r>
      <w:r w:rsidR="00C11389" w:rsidRPr="00491B98">
        <w:rPr>
          <w:rFonts w:eastAsia="Cambria"/>
          <w:sz w:val="24"/>
          <w:szCs w:val="24"/>
        </w:rPr>
        <w:t xml:space="preserve"> should log in into his system</w:t>
      </w:r>
    </w:p>
    <w:p w:rsidR="00C11389" w:rsidRDefault="00FE4C31" w:rsidP="00C11389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Advisor can select timings which has to be deleted as an advising session and delete them.</w:t>
      </w: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C11389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E177C5">
      <w:pPr>
        <w:rPr>
          <w:rFonts w:eastAsia="Cambria"/>
          <w:sz w:val="24"/>
          <w:szCs w:val="24"/>
        </w:rPr>
      </w:pPr>
    </w:p>
    <w:p w:rsidR="00C11389" w:rsidRPr="00CD13EC" w:rsidRDefault="00C11389" w:rsidP="00C11389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15" w:name="_Toc457776492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4F30C2">
        <w:rPr>
          <w:rFonts w:ascii="Times New Roman" w:eastAsia="Calibri" w:hAnsi="Times New Roman" w:cs="Times New Roman"/>
          <w:sz w:val="24"/>
          <w:szCs w:val="24"/>
        </w:rPr>
        <w:t>13</w:t>
      </w:r>
      <w:r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00FE4C31">
        <w:rPr>
          <w:rFonts w:ascii="Times New Roman" w:eastAsia="Calibri" w:hAnsi="Times New Roman" w:cs="Times New Roman"/>
          <w:sz w:val="24"/>
          <w:szCs w:val="24"/>
        </w:rPr>
        <w:t>Register appointment</w:t>
      </w:r>
      <w:bookmarkEnd w:id="15"/>
    </w:p>
    <w:p w:rsidR="00C11389" w:rsidRPr="00CD13EC" w:rsidRDefault="00C11389" w:rsidP="00C11389">
      <w:pPr>
        <w:spacing w:before="2" w:line="20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C11389" w:rsidRPr="00CD13EC" w:rsidRDefault="00C1138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Pr="00CD13EC">
        <w:rPr>
          <w:rFonts w:eastAsia="Cambria"/>
          <w:spacing w:val="-19"/>
          <w:sz w:val="24"/>
          <w:szCs w:val="24"/>
        </w:rPr>
        <w:t xml:space="preserve"> </w:t>
      </w:r>
      <w:r w:rsidR="00C0389B">
        <w:rPr>
          <w:rFonts w:eastAsia="Cambria"/>
          <w:sz w:val="24"/>
          <w:szCs w:val="24"/>
        </w:rPr>
        <w:t>Student</w:t>
      </w:r>
    </w:p>
    <w:p w:rsidR="00C11389" w:rsidRPr="00CD13EC" w:rsidRDefault="00C11389" w:rsidP="00C11389">
      <w:pPr>
        <w:spacing w:before="10" w:line="18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C11389" w:rsidRPr="00CD13EC" w:rsidRDefault="00C0389B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 xml:space="preserve">This use case begins when Student </w:t>
      </w:r>
      <w:r w:rsidR="00C11389" w:rsidRPr="00CD13EC">
        <w:rPr>
          <w:rFonts w:eastAsia="Cambria"/>
          <w:sz w:val="24"/>
          <w:szCs w:val="24"/>
        </w:rPr>
        <w:t xml:space="preserve">wishes </w:t>
      </w:r>
      <w:r w:rsidR="00C11389" w:rsidRPr="00CD13EC">
        <w:rPr>
          <w:rFonts w:eastAsia="Cambria"/>
          <w:spacing w:val="-1"/>
          <w:sz w:val="24"/>
          <w:szCs w:val="24"/>
        </w:rPr>
        <w:t>t</w:t>
      </w:r>
      <w:r>
        <w:rPr>
          <w:rFonts w:eastAsia="Cambria"/>
          <w:sz w:val="24"/>
          <w:szCs w:val="24"/>
        </w:rPr>
        <w:t>o register for an advising appointment.</w:t>
      </w:r>
    </w:p>
    <w:p w:rsidR="00C11389" w:rsidRPr="00CD13EC" w:rsidRDefault="00C11389" w:rsidP="00C11389">
      <w:pPr>
        <w:spacing w:before="10" w:line="18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C11389" w:rsidRPr="00CD13EC" w:rsidRDefault="00C0389B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Student</w:t>
      </w:r>
      <w:r w:rsidR="00C11389">
        <w:rPr>
          <w:rFonts w:eastAsia="Cambria"/>
          <w:sz w:val="24"/>
          <w:szCs w:val="24"/>
        </w:rPr>
        <w:t xml:space="preserve"> should be logged in into the system.</w:t>
      </w:r>
    </w:p>
    <w:p w:rsidR="00C11389" w:rsidRPr="00CD13EC" w:rsidRDefault="00C11389" w:rsidP="00C11389">
      <w:pPr>
        <w:spacing w:before="1" w:line="20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C11389" w:rsidRPr="00CD13EC" w:rsidRDefault="00C1138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If this</w:t>
      </w:r>
      <w:r w:rsidR="00C0389B">
        <w:rPr>
          <w:rFonts w:eastAsia="Cambria"/>
          <w:sz w:val="24"/>
          <w:szCs w:val="24"/>
        </w:rPr>
        <w:t xml:space="preserve"> case was successful, then student should register for an advising appointment.</w:t>
      </w:r>
    </w:p>
    <w:p w:rsidR="00C11389" w:rsidRPr="00CD13EC" w:rsidRDefault="00C11389" w:rsidP="00C11389">
      <w:pPr>
        <w:spacing w:before="1" w:line="200" w:lineRule="exact"/>
        <w:rPr>
          <w:sz w:val="24"/>
          <w:szCs w:val="24"/>
        </w:rPr>
      </w:pPr>
    </w:p>
    <w:p w:rsidR="00C11389" w:rsidRDefault="00C11389" w:rsidP="00C11389">
      <w:pPr>
        <w:ind w:left="120"/>
        <w:rPr>
          <w:rFonts w:eastAsia="Calibri"/>
          <w:b/>
          <w:color w:val="4E81BC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C11389" w:rsidRPr="00CD13EC" w:rsidRDefault="00C11389" w:rsidP="00C11389">
      <w:pPr>
        <w:rPr>
          <w:rFonts w:eastAsia="Calibri"/>
        </w:rPr>
      </w:pPr>
    </w:p>
    <w:p w:rsidR="00C11389" w:rsidRPr="00491B98" w:rsidRDefault="00C0389B" w:rsidP="00C11389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Student</w:t>
      </w:r>
      <w:r w:rsidR="00C11389" w:rsidRPr="00491B98">
        <w:rPr>
          <w:rFonts w:eastAsia="Cambria"/>
          <w:sz w:val="24"/>
          <w:szCs w:val="24"/>
        </w:rPr>
        <w:t xml:space="preserve"> should log in into his system</w:t>
      </w:r>
    </w:p>
    <w:p w:rsidR="00C11389" w:rsidRDefault="00C0389B" w:rsidP="00C11389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Student can select timings for an advising appointment based on the availability and register for an appointment.</w:t>
      </w: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A33C68" w:rsidRPr="00A33C68" w:rsidRDefault="00A33C68" w:rsidP="00A33C68">
      <w:pPr>
        <w:spacing w:line="260" w:lineRule="exact"/>
        <w:rPr>
          <w:rFonts w:eastAsia="Cambria"/>
          <w:sz w:val="24"/>
          <w:szCs w:val="24"/>
        </w:rPr>
      </w:pPr>
    </w:p>
    <w:p w:rsidR="00C11389" w:rsidRDefault="00C11389" w:rsidP="00E177C5">
      <w:pPr>
        <w:rPr>
          <w:rFonts w:eastAsia="Cambria"/>
          <w:sz w:val="24"/>
          <w:szCs w:val="24"/>
        </w:rPr>
      </w:pPr>
    </w:p>
    <w:p w:rsidR="007F0FAC" w:rsidRDefault="007F0FAC" w:rsidP="00E177C5">
      <w:pPr>
        <w:rPr>
          <w:rFonts w:eastAsia="Cambria"/>
          <w:sz w:val="24"/>
          <w:szCs w:val="24"/>
        </w:rPr>
      </w:pPr>
    </w:p>
    <w:p w:rsidR="00C11389" w:rsidRPr="00CD13EC" w:rsidRDefault="00C11389" w:rsidP="00C11389">
      <w:pPr>
        <w:pStyle w:val="Heading1"/>
        <w:rPr>
          <w:rFonts w:ascii="Times New Roman" w:eastAsia="Calibri" w:hAnsi="Times New Roman" w:cs="Times New Roman"/>
          <w:sz w:val="24"/>
          <w:szCs w:val="24"/>
        </w:rPr>
      </w:pPr>
      <w:bookmarkStart w:id="16" w:name="_Toc457776493"/>
      <w:r w:rsidRPr="00CD13EC">
        <w:rPr>
          <w:rFonts w:ascii="Times New Roman" w:eastAsia="Calibri" w:hAnsi="Times New Roman" w:cs="Times New Roman"/>
          <w:sz w:val="24"/>
          <w:szCs w:val="24"/>
        </w:rPr>
        <w:t>Use</w:t>
      </w:r>
      <w:r w:rsidRPr="00CD13EC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</w:t>
      </w:r>
      <w:r w:rsidRPr="00CD13EC">
        <w:rPr>
          <w:rFonts w:ascii="Times New Roman" w:eastAsia="Calibri" w:hAnsi="Times New Roman" w:cs="Times New Roman"/>
          <w:sz w:val="24"/>
          <w:szCs w:val="24"/>
        </w:rPr>
        <w:t>Case</w:t>
      </w:r>
      <w:r w:rsidRPr="00CD13EC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 </w:t>
      </w:r>
      <w:r w:rsidR="00E53B65">
        <w:rPr>
          <w:rFonts w:ascii="Times New Roman" w:eastAsia="Calibri" w:hAnsi="Times New Roman" w:cs="Times New Roman"/>
          <w:sz w:val="24"/>
          <w:szCs w:val="24"/>
        </w:rPr>
        <w:t>14</w:t>
      </w:r>
      <w:r w:rsidR="00FE4C31">
        <w:rPr>
          <w:rFonts w:ascii="Times New Roman" w:eastAsia="Calibri" w:hAnsi="Times New Roman" w:cs="Times New Roman"/>
          <w:sz w:val="24"/>
          <w:szCs w:val="24"/>
        </w:rPr>
        <w:t>: Cancel appointment</w:t>
      </w:r>
      <w:bookmarkEnd w:id="16"/>
    </w:p>
    <w:p w:rsidR="00C11389" w:rsidRPr="00CD13EC" w:rsidRDefault="00C11389" w:rsidP="00C11389">
      <w:pPr>
        <w:spacing w:before="2" w:line="20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Acto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r(</w:t>
      </w:r>
      <w:r w:rsidRPr="00CD13EC">
        <w:rPr>
          <w:rFonts w:eastAsia="Calibri"/>
          <w:b/>
          <w:color w:val="4E81BC"/>
          <w:sz w:val="24"/>
          <w:szCs w:val="24"/>
        </w:rPr>
        <w:t>s)</w:t>
      </w:r>
    </w:p>
    <w:p w:rsidR="00C11389" w:rsidRPr="00CD13EC" w:rsidRDefault="00C1138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 w:rsidRPr="00CD13EC">
        <w:rPr>
          <w:rFonts w:eastAsia="Cambria"/>
          <w:sz w:val="24"/>
          <w:szCs w:val="24"/>
        </w:rPr>
        <w:t xml:space="preserve">             </w:t>
      </w:r>
      <w:r w:rsidR="00FE4C31" w:rsidRPr="00FE4C31">
        <w:rPr>
          <w:rFonts w:eastAsia="Cambria"/>
          <w:sz w:val="24"/>
          <w:szCs w:val="24"/>
        </w:rPr>
        <w:t xml:space="preserve"> Student</w:t>
      </w:r>
    </w:p>
    <w:p w:rsidR="00C11389" w:rsidRPr="00CD13EC" w:rsidRDefault="00C11389" w:rsidP="00C11389">
      <w:pPr>
        <w:spacing w:before="10" w:line="18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Description</w:t>
      </w:r>
    </w:p>
    <w:p w:rsidR="00C11389" w:rsidRDefault="00FE4C31" w:rsidP="00FE4C31">
      <w:pPr>
        <w:spacing w:line="280" w:lineRule="exact"/>
        <w:ind w:left="120"/>
        <w:rPr>
          <w:sz w:val="24"/>
          <w:szCs w:val="24"/>
        </w:rPr>
      </w:pPr>
      <w:r>
        <w:rPr>
          <w:rFonts w:eastAsia="Cambria"/>
          <w:sz w:val="24"/>
          <w:szCs w:val="24"/>
        </w:rPr>
        <w:t>This use case begins when student</w:t>
      </w:r>
      <w:r w:rsidR="00C11389" w:rsidRPr="00CD13EC">
        <w:rPr>
          <w:rFonts w:eastAsia="Cambria"/>
          <w:sz w:val="24"/>
          <w:szCs w:val="24"/>
        </w:rPr>
        <w:t xml:space="preserve"> wishes </w:t>
      </w:r>
      <w:r w:rsidR="00C11389" w:rsidRPr="00CD13EC">
        <w:rPr>
          <w:rFonts w:eastAsia="Cambria"/>
          <w:spacing w:val="-1"/>
          <w:sz w:val="24"/>
          <w:szCs w:val="24"/>
        </w:rPr>
        <w:t>t</w:t>
      </w:r>
      <w:r>
        <w:rPr>
          <w:rFonts w:eastAsia="Cambria"/>
          <w:sz w:val="24"/>
          <w:szCs w:val="24"/>
        </w:rPr>
        <w:t>o cancel his/her scheduled appointment with an advisor.</w:t>
      </w:r>
      <w:r w:rsidRPr="00CD13EC">
        <w:rPr>
          <w:sz w:val="24"/>
          <w:szCs w:val="24"/>
        </w:rPr>
        <w:t xml:space="preserve"> </w:t>
      </w:r>
    </w:p>
    <w:p w:rsidR="00FE4C31" w:rsidRPr="00CD13EC" w:rsidRDefault="00FE4C31" w:rsidP="00FE4C31">
      <w:pPr>
        <w:spacing w:line="280" w:lineRule="exact"/>
        <w:ind w:left="120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Preconditions</w:t>
      </w:r>
    </w:p>
    <w:p w:rsidR="00C11389" w:rsidRPr="00CD13EC" w:rsidRDefault="00FE4C31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Student</w:t>
      </w:r>
      <w:r w:rsidR="00C11389">
        <w:rPr>
          <w:rFonts w:eastAsia="Cambria"/>
          <w:sz w:val="24"/>
          <w:szCs w:val="24"/>
        </w:rPr>
        <w:t xml:space="preserve"> should be logged in into the system.</w:t>
      </w:r>
    </w:p>
    <w:p w:rsidR="00C11389" w:rsidRPr="00CD13EC" w:rsidRDefault="00C11389" w:rsidP="00C11389">
      <w:pPr>
        <w:spacing w:before="1" w:line="200" w:lineRule="exact"/>
        <w:rPr>
          <w:sz w:val="24"/>
          <w:szCs w:val="24"/>
        </w:rPr>
      </w:pPr>
    </w:p>
    <w:p w:rsidR="00C11389" w:rsidRPr="00CD13EC" w:rsidRDefault="00C11389" w:rsidP="00C11389">
      <w:pPr>
        <w:ind w:left="120"/>
        <w:rPr>
          <w:rFonts w:eastAsia="Calibri"/>
          <w:sz w:val="24"/>
          <w:szCs w:val="24"/>
        </w:rPr>
      </w:pPr>
      <w:r w:rsidRPr="00CD13EC">
        <w:rPr>
          <w:rFonts w:eastAsia="Calibri"/>
          <w:b/>
          <w:color w:val="4E81BC"/>
          <w:spacing w:val="1"/>
          <w:sz w:val="24"/>
          <w:szCs w:val="24"/>
        </w:rPr>
        <w:t>P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o</w:t>
      </w:r>
      <w:r w:rsidRPr="00CD13EC">
        <w:rPr>
          <w:rFonts w:eastAsia="Calibri"/>
          <w:b/>
          <w:color w:val="4E81BC"/>
          <w:spacing w:val="1"/>
          <w:sz w:val="24"/>
          <w:szCs w:val="24"/>
        </w:rPr>
        <w:t>s</w:t>
      </w:r>
      <w:r w:rsidRPr="00CD13EC">
        <w:rPr>
          <w:rFonts w:eastAsia="Calibri"/>
          <w:b/>
          <w:color w:val="4E81BC"/>
          <w:sz w:val="24"/>
          <w:szCs w:val="24"/>
        </w:rPr>
        <w:t>t conditions</w:t>
      </w:r>
    </w:p>
    <w:p w:rsidR="00C11389" w:rsidRPr="00CD13EC" w:rsidRDefault="00C11389" w:rsidP="00C11389">
      <w:pPr>
        <w:spacing w:line="280" w:lineRule="exact"/>
        <w:ind w:left="120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If this</w:t>
      </w:r>
      <w:r w:rsidR="00FE4C31">
        <w:rPr>
          <w:rFonts w:eastAsia="Cambria"/>
          <w:sz w:val="24"/>
          <w:szCs w:val="24"/>
        </w:rPr>
        <w:t xml:space="preserve"> case was successful, then student should </w:t>
      </w:r>
      <w:r w:rsidR="00C0389B">
        <w:rPr>
          <w:rFonts w:eastAsia="Cambria"/>
          <w:sz w:val="24"/>
          <w:szCs w:val="24"/>
        </w:rPr>
        <w:t>be able to cancel his/her advising appointment</w:t>
      </w:r>
    </w:p>
    <w:p w:rsidR="00C11389" w:rsidRPr="00CD13EC" w:rsidRDefault="00C11389" w:rsidP="00C11389">
      <w:pPr>
        <w:spacing w:before="1" w:line="200" w:lineRule="exact"/>
        <w:rPr>
          <w:sz w:val="24"/>
          <w:szCs w:val="24"/>
        </w:rPr>
      </w:pPr>
    </w:p>
    <w:p w:rsidR="00C11389" w:rsidRDefault="00C11389" w:rsidP="00C11389">
      <w:pPr>
        <w:ind w:left="120"/>
        <w:rPr>
          <w:rFonts w:eastAsia="Calibri"/>
          <w:b/>
          <w:color w:val="4E81BC"/>
          <w:sz w:val="24"/>
          <w:szCs w:val="24"/>
        </w:rPr>
      </w:pPr>
      <w:r w:rsidRPr="00CD13EC">
        <w:rPr>
          <w:rFonts w:eastAsia="Calibri"/>
          <w:b/>
          <w:color w:val="4E81BC"/>
          <w:sz w:val="24"/>
          <w:szCs w:val="24"/>
        </w:rPr>
        <w:t>No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>r</w:t>
      </w:r>
      <w:r w:rsidRPr="00CD13EC">
        <w:rPr>
          <w:rFonts w:eastAsia="Calibri"/>
          <w:b/>
          <w:color w:val="4E81BC"/>
          <w:sz w:val="24"/>
          <w:szCs w:val="24"/>
        </w:rPr>
        <w:t>mal Course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of</w:t>
      </w:r>
      <w:r w:rsidRPr="00CD13EC">
        <w:rPr>
          <w:rFonts w:eastAsia="Calibri"/>
          <w:b/>
          <w:color w:val="4E81BC"/>
          <w:spacing w:val="-1"/>
          <w:sz w:val="24"/>
          <w:szCs w:val="24"/>
        </w:rPr>
        <w:t xml:space="preserve"> </w:t>
      </w:r>
      <w:r w:rsidRPr="00CD13EC">
        <w:rPr>
          <w:rFonts w:eastAsia="Calibri"/>
          <w:b/>
          <w:color w:val="4E81BC"/>
          <w:sz w:val="24"/>
          <w:szCs w:val="24"/>
        </w:rPr>
        <w:t>Ev</w:t>
      </w:r>
      <w:r w:rsidRPr="00CD13EC">
        <w:rPr>
          <w:rFonts w:eastAsia="Calibri"/>
          <w:b/>
          <w:color w:val="4E81BC"/>
          <w:spacing w:val="-2"/>
          <w:sz w:val="24"/>
          <w:szCs w:val="24"/>
        </w:rPr>
        <w:t>e</w:t>
      </w:r>
      <w:r w:rsidRPr="00CD13EC">
        <w:rPr>
          <w:rFonts w:eastAsia="Calibri"/>
          <w:b/>
          <w:color w:val="4E81BC"/>
          <w:sz w:val="24"/>
          <w:szCs w:val="24"/>
        </w:rPr>
        <w:t>nts</w:t>
      </w:r>
    </w:p>
    <w:p w:rsidR="00C11389" w:rsidRPr="00CD13EC" w:rsidRDefault="00C11389" w:rsidP="00C11389">
      <w:pPr>
        <w:rPr>
          <w:rFonts w:eastAsia="Calibri"/>
        </w:rPr>
      </w:pPr>
    </w:p>
    <w:p w:rsidR="00C11389" w:rsidRPr="00491B98" w:rsidRDefault="00C0389B" w:rsidP="00C11389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Student</w:t>
      </w:r>
      <w:r w:rsidR="00C11389" w:rsidRPr="00491B98">
        <w:rPr>
          <w:rFonts w:eastAsia="Cambria"/>
          <w:sz w:val="24"/>
          <w:szCs w:val="24"/>
        </w:rPr>
        <w:t xml:space="preserve"> should log in into his system</w:t>
      </w:r>
    </w:p>
    <w:p w:rsidR="00C0389B" w:rsidRPr="00C0389B" w:rsidRDefault="00C0389B" w:rsidP="00C0389B">
      <w:pPr>
        <w:pStyle w:val="ListParagraph"/>
        <w:numPr>
          <w:ilvl w:val="0"/>
          <w:numId w:val="13"/>
        </w:numPr>
        <w:spacing w:line="260" w:lineRule="exact"/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Student has to select cancel an appointment button to cancel an appointment.</w:t>
      </w:r>
    </w:p>
    <w:p w:rsidR="00C11389" w:rsidRDefault="00C11389" w:rsidP="00E177C5">
      <w:pPr>
        <w:rPr>
          <w:rFonts w:eastAsia="Cambria"/>
          <w:sz w:val="24"/>
          <w:szCs w:val="24"/>
        </w:rPr>
      </w:pPr>
    </w:p>
    <w:p w:rsidR="00EF423E" w:rsidRDefault="00EF423E" w:rsidP="00E177C5">
      <w:pPr>
        <w:rPr>
          <w:rFonts w:eastAsia="Cambria"/>
          <w:sz w:val="24"/>
          <w:szCs w:val="24"/>
        </w:rPr>
      </w:pPr>
    </w:p>
    <w:p w:rsidR="00EF423E" w:rsidRDefault="00EF423E" w:rsidP="00E177C5">
      <w:pPr>
        <w:rPr>
          <w:rFonts w:eastAsia="Cambria"/>
          <w:sz w:val="24"/>
          <w:szCs w:val="24"/>
        </w:rPr>
      </w:pPr>
    </w:p>
    <w:p w:rsidR="001132A3" w:rsidRPr="00CD13EC" w:rsidRDefault="001132A3" w:rsidP="00E177C5">
      <w:pPr>
        <w:rPr>
          <w:rFonts w:eastAsia="Cambria"/>
          <w:sz w:val="24"/>
          <w:szCs w:val="24"/>
        </w:rPr>
      </w:pPr>
    </w:p>
    <w:p w:rsidR="00E177C5" w:rsidRDefault="00E177C5" w:rsidP="00E177C5">
      <w:pPr>
        <w:pStyle w:val="Heading1"/>
        <w:rPr>
          <w:rFonts w:ascii="Times New Roman" w:eastAsia="Cambria" w:hAnsi="Times New Roman" w:cs="Times New Roman"/>
          <w:sz w:val="24"/>
          <w:szCs w:val="24"/>
        </w:rPr>
      </w:pPr>
      <w:bookmarkStart w:id="17" w:name="_Toc457776494"/>
      <w:r w:rsidRPr="00CD13EC">
        <w:rPr>
          <w:rFonts w:ascii="Times New Roman" w:eastAsia="Cambria" w:hAnsi="Times New Roman" w:cs="Times New Roman"/>
          <w:sz w:val="24"/>
          <w:szCs w:val="24"/>
        </w:rPr>
        <w:t>User Interface</w:t>
      </w:r>
      <w:bookmarkEnd w:id="17"/>
    </w:p>
    <w:p w:rsidR="00033449" w:rsidRDefault="00033449" w:rsidP="00033449">
      <w:pPr>
        <w:rPr>
          <w:rFonts w:eastAsia="Cambria"/>
        </w:rPr>
      </w:pPr>
    </w:p>
    <w:p w:rsidR="00033449" w:rsidRPr="007F1362" w:rsidRDefault="00033449" w:rsidP="00033449">
      <w:pPr>
        <w:rPr>
          <w:rFonts w:eastAsia="Cambria"/>
          <w:sz w:val="24"/>
          <w:szCs w:val="24"/>
        </w:rPr>
      </w:pPr>
      <w:r w:rsidRPr="007F1362">
        <w:rPr>
          <w:rFonts w:eastAsia="Cambria"/>
          <w:sz w:val="24"/>
          <w:szCs w:val="24"/>
        </w:rPr>
        <w:t>Degree Plan Implemented:</w:t>
      </w:r>
    </w:p>
    <w:p w:rsidR="00033449" w:rsidRPr="007F1362" w:rsidRDefault="00033449" w:rsidP="00033449">
      <w:pPr>
        <w:rPr>
          <w:rFonts w:eastAsia="Cambria"/>
          <w:sz w:val="24"/>
          <w:szCs w:val="24"/>
        </w:rPr>
      </w:pPr>
    </w:p>
    <w:p w:rsidR="00033449" w:rsidRDefault="00033449" w:rsidP="00033449">
      <w:pPr>
        <w:rPr>
          <w:rFonts w:eastAsia="Cambria"/>
          <w:sz w:val="24"/>
          <w:szCs w:val="24"/>
        </w:rPr>
      </w:pPr>
      <w:r w:rsidRPr="007F1362">
        <w:rPr>
          <w:rFonts w:eastAsia="Cambria"/>
          <w:sz w:val="24"/>
          <w:szCs w:val="24"/>
        </w:rPr>
        <w:t>Track</w:t>
      </w:r>
      <w:r w:rsidR="00B63D90">
        <w:rPr>
          <w:rFonts w:eastAsia="Cambria"/>
          <w:sz w:val="24"/>
          <w:szCs w:val="24"/>
        </w:rPr>
        <w:t>1</w:t>
      </w:r>
      <w:r w:rsidRPr="007F1362">
        <w:rPr>
          <w:rFonts w:eastAsia="Cambria"/>
          <w:sz w:val="24"/>
          <w:szCs w:val="24"/>
        </w:rPr>
        <w:t>: Data Science</w:t>
      </w:r>
    </w:p>
    <w:p w:rsidR="00B63D90" w:rsidRPr="007F1362" w:rsidRDefault="00B63D90" w:rsidP="00033449">
      <w:pPr>
        <w:rPr>
          <w:rFonts w:eastAsia="Cambria"/>
          <w:sz w:val="24"/>
          <w:szCs w:val="24"/>
        </w:rPr>
      </w:pPr>
      <w:r>
        <w:rPr>
          <w:rFonts w:eastAsia="Cambria"/>
          <w:sz w:val="24"/>
          <w:szCs w:val="24"/>
        </w:rPr>
        <w:t>Track2: Network and Telecommunication</w:t>
      </w:r>
    </w:p>
    <w:p w:rsidR="00A24D53" w:rsidRDefault="00A24D53" w:rsidP="00A24D53">
      <w:pPr>
        <w:rPr>
          <w:rFonts w:eastAsia="Cambria"/>
        </w:rPr>
      </w:pPr>
    </w:p>
    <w:p w:rsidR="001546DD" w:rsidRDefault="001546DD" w:rsidP="00A24D53">
      <w:pPr>
        <w:rPr>
          <w:rFonts w:eastAsia="Cambria"/>
        </w:rPr>
      </w:pPr>
    </w:p>
    <w:p w:rsidR="00A24D53" w:rsidRDefault="00A24D53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761C75" w:rsidRDefault="00761C75" w:rsidP="00A24D53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4471B77D" wp14:editId="599915F1">
            <wp:extent cx="5626100" cy="2956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27" b="4655"/>
                    <a:stretch/>
                  </pic:blipFill>
                  <pic:spPr bwMode="auto">
                    <a:xfrm>
                      <a:off x="0" y="0"/>
                      <a:ext cx="56261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60EBAF17" wp14:editId="4CA8FED0">
            <wp:extent cx="56261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52" b="5858"/>
                    <a:stretch/>
                  </pic:blipFill>
                  <pic:spPr bwMode="auto">
                    <a:xfrm>
                      <a:off x="0" y="0"/>
                      <a:ext cx="56261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BF3596" w:rsidRDefault="00BF3596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0A445C44" wp14:editId="7B9442FD">
            <wp:extent cx="5626100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47" b="4896"/>
                    <a:stretch/>
                  </pic:blipFill>
                  <pic:spPr bwMode="auto">
                    <a:xfrm>
                      <a:off x="0" y="0"/>
                      <a:ext cx="56261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C069F6" w:rsidRDefault="00C069F6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01DADD26" wp14:editId="4462AA62">
            <wp:extent cx="56261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10" b="5618"/>
                    <a:stretch/>
                  </pic:blipFill>
                  <pic:spPr bwMode="auto">
                    <a:xfrm>
                      <a:off x="0" y="0"/>
                      <a:ext cx="562610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182F588F" wp14:editId="6B652017">
            <wp:extent cx="5626100" cy="288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890" b="5859"/>
                    <a:stretch/>
                  </pic:blipFill>
                  <pic:spPr bwMode="auto">
                    <a:xfrm>
                      <a:off x="0" y="0"/>
                      <a:ext cx="56261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633A3E" w:rsidRDefault="00633A3E" w:rsidP="001546DD">
      <w:pPr>
        <w:rPr>
          <w:rFonts w:eastAsia="Cambria"/>
        </w:rPr>
      </w:pPr>
    </w:p>
    <w:p w:rsidR="00633A3E" w:rsidRDefault="00633A3E" w:rsidP="001546DD">
      <w:pPr>
        <w:rPr>
          <w:rFonts w:eastAsia="Cambria"/>
        </w:rPr>
      </w:pPr>
    </w:p>
    <w:p w:rsidR="00633A3E" w:rsidRDefault="00633A3E" w:rsidP="001546DD">
      <w:pPr>
        <w:rPr>
          <w:rFonts w:eastAsia="Cambria"/>
        </w:rPr>
      </w:pPr>
    </w:p>
    <w:p w:rsidR="00633A3E" w:rsidRDefault="00633A3E" w:rsidP="001546DD">
      <w:pPr>
        <w:rPr>
          <w:rFonts w:eastAsia="Cambria"/>
        </w:rPr>
      </w:pPr>
    </w:p>
    <w:p w:rsidR="00633A3E" w:rsidRDefault="00633A3E" w:rsidP="001546DD">
      <w:pPr>
        <w:rPr>
          <w:rFonts w:eastAsia="Cambria"/>
        </w:rPr>
      </w:pPr>
    </w:p>
    <w:p w:rsidR="00633A3E" w:rsidRDefault="00633A3E" w:rsidP="001546DD">
      <w:pPr>
        <w:rPr>
          <w:rFonts w:eastAsia="Cambria"/>
        </w:rPr>
      </w:pPr>
    </w:p>
    <w:p w:rsidR="00633A3E" w:rsidRDefault="00633A3E" w:rsidP="001546DD">
      <w:pPr>
        <w:rPr>
          <w:rFonts w:eastAsia="Cambria"/>
        </w:rPr>
      </w:pPr>
    </w:p>
    <w:p w:rsidR="00633A3E" w:rsidRDefault="00633A3E" w:rsidP="001546DD">
      <w:pPr>
        <w:rPr>
          <w:rFonts w:eastAsia="Cambria"/>
        </w:rPr>
      </w:pPr>
    </w:p>
    <w:p w:rsidR="00DE0CC3" w:rsidRPr="00E656FD" w:rsidRDefault="00DE0CC3" w:rsidP="00E656F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218D10C3" wp14:editId="3BC8CCCD">
            <wp:extent cx="5626100" cy="2926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31" b="4414"/>
                    <a:stretch/>
                  </pic:blipFill>
                  <pic:spPr bwMode="auto">
                    <a:xfrm>
                      <a:off x="0" y="0"/>
                      <a:ext cx="56261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2165A4A6" wp14:editId="536A356B">
            <wp:extent cx="5626100" cy="2910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51" b="4173"/>
                    <a:stretch/>
                  </pic:blipFill>
                  <pic:spPr bwMode="auto">
                    <a:xfrm>
                      <a:off x="0" y="0"/>
                      <a:ext cx="56261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F26B54" w:rsidRDefault="00F26B54" w:rsidP="001546DD">
      <w:pPr>
        <w:rPr>
          <w:rFonts w:eastAsia="Cambria"/>
        </w:rPr>
      </w:pPr>
    </w:p>
    <w:p w:rsidR="00F26B54" w:rsidRDefault="00F26B54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2C901DCB" wp14:editId="2FD3B902">
            <wp:extent cx="5626100" cy="289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52" b="4655"/>
                    <a:stretch/>
                  </pic:blipFill>
                  <pic:spPr bwMode="auto">
                    <a:xfrm>
                      <a:off x="0" y="0"/>
                      <a:ext cx="56261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988" w:rsidRDefault="006E0988" w:rsidP="001546DD">
      <w:pPr>
        <w:rPr>
          <w:rFonts w:eastAsia="Cambria"/>
        </w:rPr>
      </w:pPr>
    </w:p>
    <w:p w:rsidR="006E0988" w:rsidRDefault="006E0988" w:rsidP="001546DD">
      <w:pPr>
        <w:rPr>
          <w:rFonts w:eastAsia="Cambria"/>
        </w:rPr>
      </w:pPr>
    </w:p>
    <w:p w:rsidR="0053455E" w:rsidRDefault="0053455E" w:rsidP="001546DD">
      <w:pPr>
        <w:rPr>
          <w:rFonts w:eastAsia="Cambria"/>
        </w:rPr>
      </w:pPr>
    </w:p>
    <w:p w:rsidR="0053455E" w:rsidRDefault="0053455E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686D4768" wp14:editId="43595E23">
            <wp:extent cx="5774939" cy="2956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93" b="4896"/>
                    <a:stretch/>
                  </pic:blipFill>
                  <pic:spPr bwMode="auto">
                    <a:xfrm>
                      <a:off x="0" y="0"/>
                      <a:ext cx="5777664" cy="295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2978A2" w:rsidRDefault="002978A2" w:rsidP="002978A2">
      <w:pPr>
        <w:rPr>
          <w:rFonts w:eastAsia="Cambria"/>
        </w:rPr>
      </w:pPr>
    </w:p>
    <w:p w:rsidR="002978A2" w:rsidRPr="002978A2" w:rsidRDefault="002978A2" w:rsidP="002978A2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  <w:r>
        <w:rPr>
          <w:noProof/>
        </w:rPr>
        <w:drawing>
          <wp:inline distT="0" distB="0" distL="0" distR="0" wp14:anchorId="567D3A22" wp14:editId="1D2C06E4">
            <wp:extent cx="5626100" cy="2887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11" b="5137"/>
                    <a:stretch/>
                  </pic:blipFill>
                  <pic:spPr bwMode="auto">
                    <a:xfrm>
                      <a:off x="0" y="0"/>
                      <a:ext cx="56261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640" w:rsidRDefault="00CF2640" w:rsidP="001546DD">
      <w:pPr>
        <w:rPr>
          <w:rFonts w:eastAsia="Cambria"/>
        </w:rPr>
      </w:pPr>
    </w:p>
    <w:p w:rsidR="00CF2640" w:rsidRDefault="00CF2640" w:rsidP="001546DD">
      <w:pPr>
        <w:rPr>
          <w:rFonts w:eastAsia="Cambria"/>
        </w:rPr>
      </w:pPr>
    </w:p>
    <w:p w:rsidR="005B0352" w:rsidRDefault="005B0352" w:rsidP="001546DD">
      <w:pPr>
        <w:rPr>
          <w:rFonts w:eastAsia="Cambria"/>
        </w:rPr>
      </w:pPr>
    </w:p>
    <w:p w:rsidR="005B0352" w:rsidRDefault="005B0352" w:rsidP="001546DD">
      <w:pPr>
        <w:rPr>
          <w:rFonts w:eastAsia="Cambria"/>
        </w:rPr>
      </w:pPr>
    </w:p>
    <w:p w:rsidR="001546DD" w:rsidRDefault="001546DD" w:rsidP="001546DD">
      <w:pPr>
        <w:rPr>
          <w:rFonts w:eastAsia="Cambria"/>
        </w:rPr>
      </w:pPr>
    </w:p>
    <w:p w:rsidR="001546DD" w:rsidRPr="0024386C" w:rsidRDefault="001546DD" w:rsidP="001546DD">
      <w:pPr>
        <w:rPr>
          <w:rFonts w:eastAsia="Cambria"/>
        </w:rPr>
        <w:sectPr w:rsidR="001546DD" w:rsidRPr="0024386C">
          <w:pgSz w:w="12240" w:h="15840"/>
          <w:pgMar w:top="820" w:right="1680" w:bottom="280" w:left="1700" w:header="629" w:footer="1056" w:gutter="0"/>
          <w:cols w:space="720"/>
        </w:sectPr>
      </w:pPr>
      <w:r>
        <w:rPr>
          <w:noProof/>
        </w:rPr>
        <w:drawing>
          <wp:inline distT="0" distB="0" distL="0" distR="0" wp14:anchorId="3D1118D1" wp14:editId="53F1E869">
            <wp:extent cx="5626100" cy="2910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10" b="4414"/>
                    <a:stretch/>
                  </pic:blipFill>
                  <pic:spPr bwMode="auto">
                    <a:xfrm>
                      <a:off x="0" y="0"/>
                      <a:ext cx="56261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224" w:rsidRDefault="004C3224" w:rsidP="00A97AC6">
      <w:pPr>
        <w:rPr>
          <w:rFonts w:eastAsia="Cambria"/>
        </w:rPr>
      </w:pPr>
      <w:bookmarkStart w:id="18" w:name="_GoBack"/>
      <w:bookmarkEnd w:id="18"/>
    </w:p>
    <w:sectPr w:rsidR="004C3224">
      <w:pgSz w:w="12240" w:h="15840"/>
      <w:pgMar w:top="980" w:right="1680" w:bottom="280" w:left="1700" w:header="629" w:footer="10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0F3" w:rsidRDefault="00FF60F3">
      <w:r>
        <w:separator/>
      </w:r>
    </w:p>
  </w:endnote>
  <w:endnote w:type="continuationSeparator" w:id="0">
    <w:p w:rsidR="00FF60F3" w:rsidRDefault="00FF60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4E86" w:rsidRDefault="00FF60F3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64.85pt;margin-top:728.2pt;width:282.3pt;height:14pt;z-index:-1166;mso-position-horizontal-relative:page;mso-position-vertical-relative:page" filled="f" stroked="f">
          <v:textbox style="mso-next-textbox:#_x0000_s2051" inset="0,0,0,0">
            <w:txbxContent>
              <w:p w:rsidR="00CE4E86" w:rsidRDefault="00CE4E86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Copyright </w:t>
                </w:r>
                <w:r>
                  <w:rPr>
                    <w:b/>
                    <w:sz w:val="24"/>
                    <w:szCs w:val="24"/>
                  </w:rPr>
                  <w:t xml:space="preserve">© </w:t>
                </w:r>
                <w:r>
                  <w:rPr>
                    <w:sz w:val="24"/>
                    <w:szCs w:val="24"/>
                  </w:rPr>
                  <w:t xml:space="preserve">2016 by Sanket Prabhu. All Rights </w:t>
                </w:r>
                <w:r>
                  <w:rPr>
                    <w:spacing w:val="-2"/>
                    <w:sz w:val="24"/>
                    <w:szCs w:val="24"/>
                  </w:rPr>
                  <w:t>R</w:t>
                </w:r>
                <w:r>
                  <w:rPr>
                    <w:sz w:val="24"/>
                    <w:szCs w:val="24"/>
                  </w:rPr>
                  <w:t>eserved.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0F3" w:rsidRDefault="00FF60F3">
      <w:r>
        <w:separator/>
      </w:r>
    </w:p>
  </w:footnote>
  <w:footnote w:type="continuationSeparator" w:id="0">
    <w:p w:rsidR="00FF60F3" w:rsidRDefault="00FF60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4E86" w:rsidRDefault="00FF60F3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9pt;margin-top:36.45pt;width:339.2pt;height:14pt;z-index:-1165;mso-position-horizontal-relative:page;mso-position-vertical-relative:page" filled="f" stroked="f">
          <v:textbox inset="0,0,0,0">
            <w:txbxContent>
              <w:p w:rsidR="00CE4E86" w:rsidRDefault="00CE4E86">
                <w:pPr>
                  <w:spacing w:line="26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i/>
                    <w:sz w:val="24"/>
                    <w:szCs w:val="24"/>
                  </w:rPr>
                  <w:t>Use Case Documentation for UTD Degree Planner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6.7pt;margin-top:36.75pt;width:17.35pt;height:14pt;z-index:-1164;mso-position-horizontal-relative:page;mso-position-vertical-relative:page" filled="f" stroked="f">
          <v:textbox inset="0,0,0,0">
            <w:txbxContent>
              <w:p w:rsidR="00CE4E86" w:rsidRDefault="00CE4E86">
                <w:pPr>
                  <w:spacing w:line="260" w:lineRule="exact"/>
                  <w:ind w:left="40"/>
                  <w:rPr>
                    <w:rFonts w:ascii="Cambria" w:eastAsia="Cambria" w:hAnsi="Cambria" w:cs="Cambri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Cambria" w:eastAsia="Cambria" w:hAnsi="Cambria" w:cs="Cambria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97AC6">
                  <w:rPr>
                    <w:rFonts w:ascii="Cambria" w:eastAsia="Cambria" w:hAnsi="Cambria" w:cs="Cambria"/>
                    <w:noProof/>
                    <w:sz w:val="24"/>
                    <w:szCs w:val="24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7C51"/>
    <w:multiLevelType w:val="hybridMultilevel"/>
    <w:tmpl w:val="292AA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070AA"/>
    <w:multiLevelType w:val="hybridMultilevel"/>
    <w:tmpl w:val="DCD42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0578E"/>
    <w:multiLevelType w:val="hybridMultilevel"/>
    <w:tmpl w:val="584240E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1FB34229"/>
    <w:multiLevelType w:val="hybridMultilevel"/>
    <w:tmpl w:val="D78229DE"/>
    <w:lvl w:ilvl="0" w:tplc="0409000F">
      <w:start w:val="1"/>
      <w:numFmt w:val="decimal"/>
      <w:lvlText w:val="%1."/>
      <w:lvlJc w:val="left"/>
      <w:pPr>
        <w:ind w:left="1180" w:hanging="360"/>
      </w:p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4" w15:restartNumberingAfterBreak="0">
    <w:nsid w:val="2C945DA2"/>
    <w:multiLevelType w:val="hybridMultilevel"/>
    <w:tmpl w:val="CC2E9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84F50"/>
    <w:multiLevelType w:val="hybridMultilevel"/>
    <w:tmpl w:val="B31247FA"/>
    <w:lvl w:ilvl="0" w:tplc="0409000F">
      <w:start w:val="1"/>
      <w:numFmt w:val="decimal"/>
      <w:lvlText w:val="%1."/>
      <w:lvlJc w:val="left"/>
      <w:pPr>
        <w:ind w:left="1180" w:hanging="360"/>
      </w:p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6" w15:restartNumberingAfterBreak="0">
    <w:nsid w:val="2FA80285"/>
    <w:multiLevelType w:val="hybridMultilevel"/>
    <w:tmpl w:val="917E3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71902"/>
    <w:multiLevelType w:val="hybridMultilevel"/>
    <w:tmpl w:val="129A23BE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8" w15:restartNumberingAfterBreak="0">
    <w:nsid w:val="50296CB5"/>
    <w:multiLevelType w:val="hybridMultilevel"/>
    <w:tmpl w:val="4EF6A6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7E3D56"/>
    <w:multiLevelType w:val="hybridMultilevel"/>
    <w:tmpl w:val="B0AAF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B117F"/>
    <w:multiLevelType w:val="hybridMultilevel"/>
    <w:tmpl w:val="AE405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F0929"/>
    <w:multiLevelType w:val="hybridMultilevel"/>
    <w:tmpl w:val="53265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FF2D79"/>
    <w:multiLevelType w:val="multilevel"/>
    <w:tmpl w:val="810E92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6326674E"/>
    <w:multiLevelType w:val="hybridMultilevel"/>
    <w:tmpl w:val="BD9A2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A105B9"/>
    <w:multiLevelType w:val="hybridMultilevel"/>
    <w:tmpl w:val="88EC25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F525DD0"/>
    <w:multiLevelType w:val="hybridMultilevel"/>
    <w:tmpl w:val="6EDEB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3"/>
  </w:num>
  <w:num w:numId="4">
    <w:abstractNumId w:val="8"/>
  </w:num>
  <w:num w:numId="5">
    <w:abstractNumId w:val="9"/>
  </w:num>
  <w:num w:numId="6">
    <w:abstractNumId w:val="2"/>
  </w:num>
  <w:num w:numId="7">
    <w:abstractNumId w:val="14"/>
  </w:num>
  <w:num w:numId="8">
    <w:abstractNumId w:val="4"/>
  </w:num>
  <w:num w:numId="9">
    <w:abstractNumId w:val="1"/>
  </w:num>
  <w:num w:numId="10">
    <w:abstractNumId w:val="15"/>
  </w:num>
  <w:num w:numId="11">
    <w:abstractNumId w:val="0"/>
  </w:num>
  <w:num w:numId="12">
    <w:abstractNumId w:val="6"/>
  </w:num>
  <w:num w:numId="13">
    <w:abstractNumId w:val="7"/>
  </w:num>
  <w:num w:numId="14">
    <w:abstractNumId w:val="13"/>
  </w:num>
  <w:num w:numId="15">
    <w:abstractNumId w:val="1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DFD"/>
    <w:rsid w:val="00022C9D"/>
    <w:rsid w:val="00030A1E"/>
    <w:rsid w:val="00033449"/>
    <w:rsid w:val="0004324D"/>
    <w:rsid w:val="00054440"/>
    <w:rsid w:val="00056011"/>
    <w:rsid w:val="00060AD2"/>
    <w:rsid w:val="0006145A"/>
    <w:rsid w:val="00107E62"/>
    <w:rsid w:val="001132A3"/>
    <w:rsid w:val="00122D56"/>
    <w:rsid w:val="001546DD"/>
    <w:rsid w:val="0018203F"/>
    <w:rsid w:val="00280629"/>
    <w:rsid w:val="00286AE6"/>
    <w:rsid w:val="002978A2"/>
    <w:rsid w:val="003059FE"/>
    <w:rsid w:val="0030763E"/>
    <w:rsid w:val="00336E14"/>
    <w:rsid w:val="00366835"/>
    <w:rsid w:val="003875AC"/>
    <w:rsid w:val="003A482D"/>
    <w:rsid w:val="00407FC2"/>
    <w:rsid w:val="00480D66"/>
    <w:rsid w:val="00491B98"/>
    <w:rsid w:val="00491CB0"/>
    <w:rsid w:val="004C3224"/>
    <w:rsid w:val="004D7C51"/>
    <w:rsid w:val="004F30C2"/>
    <w:rsid w:val="00501421"/>
    <w:rsid w:val="0053455E"/>
    <w:rsid w:val="00540DBA"/>
    <w:rsid w:val="005A43F5"/>
    <w:rsid w:val="005B0352"/>
    <w:rsid w:val="005B4046"/>
    <w:rsid w:val="005B63FD"/>
    <w:rsid w:val="005E57A9"/>
    <w:rsid w:val="005E7417"/>
    <w:rsid w:val="00633A3E"/>
    <w:rsid w:val="00635E37"/>
    <w:rsid w:val="00666F40"/>
    <w:rsid w:val="00667102"/>
    <w:rsid w:val="0069516E"/>
    <w:rsid w:val="006E0988"/>
    <w:rsid w:val="00721446"/>
    <w:rsid w:val="00755812"/>
    <w:rsid w:val="00761C75"/>
    <w:rsid w:val="00791DA6"/>
    <w:rsid w:val="007A09C6"/>
    <w:rsid w:val="007B7C04"/>
    <w:rsid w:val="007C7580"/>
    <w:rsid w:val="007C7DFD"/>
    <w:rsid w:val="007F0FAC"/>
    <w:rsid w:val="007F1362"/>
    <w:rsid w:val="00885C82"/>
    <w:rsid w:val="008C4A18"/>
    <w:rsid w:val="00976E1E"/>
    <w:rsid w:val="009A3BE9"/>
    <w:rsid w:val="009B08A4"/>
    <w:rsid w:val="009C41FD"/>
    <w:rsid w:val="00A24D53"/>
    <w:rsid w:val="00A33C68"/>
    <w:rsid w:val="00A42D6C"/>
    <w:rsid w:val="00A53FA6"/>
    <w:rsid w:val="00A85D0B"/>
    <w:rsid w:val="00A95ED5"/>
    <w:rsid w:val="00A97AC6"/>
    <w:rsid w:val="00AC609C"/>
    <w:rsid w:val="00B31DA7"/>
    <w:rsid w:val="00B31FFF"/>
    <w:rsid w:val="00B44EF4"/>
    <w:rsid w:val="00B5221D"/>
    <w:rsid w:val="00B57006"/>
    <w:rsid w:val="00B63D90"/>
    <w:rsid w:val="00BF3596"/>
    <w:rsid w:val="00C00EE2"/>
    <w:rsid w:val="00C0389B"/>
    <w:rsid w:val="00C069F6"/>
    <w:rsid w:val="00C11389"/>
    <w:rsid w:val="00C119DA"/>
    <w:rsid w:val="00CA7B2B"/>
    <w:rsid w:val="00CD13EC"/>
    <w:rsid w:val="00CE4E86"/>
    <w:rsid w:val="00CE79D7"/>
    <w:rsid w:val="00CF2640"/>
    <w:rsid w:val="00D93903"/>
    <w:rsid w:val="00DC023A"/>
    <w:rsid w:val="00DE0CC3"/>
    <w:rsid w:val="00E156FA"/>
    <w:rsid w:val="00E177C5"/>
    <w:rsid w:val="00E5296D"/>
    <w:rsid w:val="00E53B65"/>
    <w:rsid w:val="00E656FD"/>
    <w:rsid w:val="00ED3A62"/>
    <w:rsid w:val="00EE4C3A"/>
    <w:rsid w:val="00EF423E"/>
    <w:rsid w:val="00F26B54"/>
    <w:rsid w:val="00F44DE4"/>
    <w:rsid w:val="00F55E95"/>
    <w:rsid w:val="00F614CB"/>
    <w:rsid w:val="00F62968"/>
    <w:rsid w:val="00F85C59"/>
    <w:rsid w:val="00FE4C31"/>
    <w:rsid w:val="00FF554A"/>
    <w:rsid w:val="00FF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B7B1F96"/>
  <w15:docId w15:val="{466F48B5-6308-46D3-B482-5CBC2542A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AC60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609C"/>
  </w:style>
  <w:style w:type="paragraph" w:styleId="Footer">
    <w:name w:val="footer"/>
    <w:basedOn w:val="Normal"/>
    <w:link w:val="FooterChar"/>
    <w:uiPriority w:val="99"/>
    <w:unhideWhenUsed/>
    <w:rsid w:val="00AC60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609C"/>
  </w:style>
  <w:style w:type="paragraph" w:styleId="ListParagraph">
    <w:name w:val="List Paragraph"/>
    <w:basedOn w:val="Normal"/>
    <w:uiPriority w:val="34"/>
    <w:qFormat/>
    <w:rsid w:val="00CE4E8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D13EC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CD13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13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15937-959E-420C-B42D-61E39F37F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25</Pages>
  <Words>1574</Words>
  <Characters>8977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Sanket Prabhu</dc:creator>
  <cp:lastModifiedBy>Sanket Prabhu</cp:lastModifiedBy>
  <cp:revision>65</cp:revision>
  <dcterms:created xsi:type="dcterms:W3CDTF">2016-07-04T09:02:00Z</dcterms:created>
  <dcterms:modified xsi:type="dcterms:W3CDTF">2016-08-01T15:24:00Z</dcterms:modified>
</cp:coreProperties>
</file>